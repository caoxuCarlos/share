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052" w:firstLineChars="950"/>
        <w:rPr>
          <w:b/>
          <w:sz w:val="18"/>
          <w:szCs w:val="18"/>
        </w:rPr>
      </w:pPr>
      <w:r>
        <w:rPr>
          <w:rFonts w:hint="eastAsia"/>
          <w:b/>
          <w:sz w:val="18"/>
          <w:szCs w:val="18"/>
        </w:rPr>
        <w:t>第一章 测量</w:t>
      </w:r>
    </w:p>
    <w:p>
      <w:pPr>
        <w:ind w:firstLine="210" w:firstLineChars="100"/>
        <w:rPr>
          <w:sz w:val="18"/>
          <w:szCs w:val="18"/>
        </w:rPr>
      </w:pPr>
      <w:r>
        <w:rPr>
          <w:rFonts w:hint="eastAsia"/>
          <w:sz w:val="18"/>
          <w:szCs w:val="18"/>
        </w:rPr>
        <w:t>公差</w:t>
      </w:r>
      <w:r>
        <w:rPr>
          <w:sz w:val="18"/>
          <w:szCs w:val="18"/>
        </w:rPr>
        <w:t>是用于协调机器零件的使用要求与制造经济性之间的矛盾</w:t>
      </w:r>
      <w:r>
        <w:rPr>
          <w:rFonts w:hint="eastAsia"/>
          <w:sz w:val="18"/>
          <w:szCs w:val="18"/>
        </w:rPr>
        <w:t>；配合</w:t>
      </w:r>
      <w:r>
        <w:rPr>
          <w:sz w:val="18"/>
          <w:szCs w:val="18"/>
        </w:rPr>
        <w:t>是</w:t>
      </w:r>
      <w:r>
        <w:rPr>
          <w:rFonts w:hint="eastAsia"/>
          <w:sz w:val="18"/>
          <w:szCs w:val="18"/>
        </w:rPr>
        <w:t>反映</w:t>
      </w:r>
      <w:r>
        <w:rPr>
          <w:sz w:val="18"/>
          <w:szCs w:val="18"/>
        </w:rPr>
        <w:t>机器零件之间有关功能要求的相关关系。</w:t>
      </w:r>
      <w:r>
        <w:rPr>
          <w:rFonts w:hint="eastAsia"/>
          <w:sz w:val="18"/>
          <w:szCs w:val="18"/>
        </w:rPr>
        <w:t>“公差</w:t>
      </w:r>
      <w:r>
        <w:rPr>
          <w:sz w:val="18"/>
          <w:szCs w:val="18"/>
        </w:rPr>
        <w:t>与配合</w:t>
      </w:r>
      <w:r>
        <w:rPr>
          <w:rFonts w:hint="eastAsia"/>
          <w:sz w:val="18"/>
          <w:szCs w:val="18"/>
        </w:rPr>
        <w:t>”的</w:t>
      </w:r>
      <w:r>
        <w:rPr>
          <w:sz w:val="18"/>
          <w:szCs w:val="18"/>
        </w:rPr>
        <w:t>标准化直接影响产品的精度</w:t>
      </w:r>
      <w:r>
        <w:rPr>
          <w:rFonts w:hint="eastAsia"/>
          <w:sz w:val="18"/>
          <w:szCs w:val="18"/>
        </w:rPr>
        <w:t>、</w:t>
      </w:r>
      <w:r>
        <w:rPr>
          <w:sz w:val="18"/>
          <w:szCs w:val="18"/>
        </w:rPr>
        <w:t>性能和使用寿命，是评定产品质量的重要技术指标。</w:t>
      </w:r>
    </w:p>
    <w:p>
      <w:pPr>
        <w:rPr>
          <w:b/>
          <w:sz w:val="18"/>
          <w:szCs w:val="18"/>
        </w:rPr>
      </w:pPr>
      <w:r>
        <w:rPr>
          <w:rFonts w:hint="eastAsia"/>
          <w:sz w:val="18"/>
          <w:szCs w:val="18"/>
        </w:rPr>
        <w:t xml:space="preserve"> </w:t>
      </w:r>
      <w:r>
        <w:rPr>
          <w:rFonts w:hint="eastAsia"/>
          <w:b/>
          <w:sz w:val="18"/>
          <w:szCs w:val="18"/>
        </w:rPr>
        <w:t>重点</w:t>
      </w:r>
      <w:r>
        <w:rPr>
          <w:b/>
          <w:sz w:val="18"/>
          <w:szCs w:val="18"/>
        </w:rPr>
        <w:t>：互换性</w:t>
      </w:r>
      <w:r>
        <w:rPr>
          <w:rFonts w:hint="eastAsia"/>
          <w:b/>
          <w:sz w:val="18"/>
          <w:szCs w:val="18"/>
        </w:rPr>
        <w:t>****</w:t>
      </w:r>
    </w:p>
    <w:p>
      <w:pPr>
        <w:rPr>
          <w:sz w:val="18"/>
          <w:szCs w:val="18"/>
        </w:rPr>
      </w:pPr>
      <w:r>
        <w:rPr>
          <w:rFonts w:hint="eastAsia" w:asciiTheme="minorEastAsia" w:hAnsiTheme="minorEastAsia"/>
          <w:sz w:val="18"/>
          <w:szCs w:val="18"/>
        </w:rPr>
        <w:t>·</w:t>
      </w:r>
      <w:r>
        <w:rPr>
          <w:rFonts w:hint="eastAsia"/>
          <w:sz w:val="18"/>
          <w:szCs w:val="18"/>
        </w:rPr>
        <w:t>一 互换性</w:t>
      </w:r>
      <w:r>
        <w:rPr>
          <w:sz w:val="18"/>
          <w:szCs w:val="18"/>
        </w:rPr>
        <w:t>的基本概念</w:t>
      </w:r>
    </w:p>
    <w:p>
      <w:pPr>
        <w:rPr>
          <w:sz w:val="18"/>
          <w:szCs w:val="18"/>
        </w:rPr>
      </w:pPr>
      <w:r>
        <w:rPr>
          <w:rFonts w:hint="eastAsia"/>
          <w:sz w:val="18"/>
          <w:szCs w:val="18"/>
        </w:rPr>
        <w:t xml:space="preserve">   定义</w:t>
      </w:r>
      <w:r>
        <w:rPr>
          <w:sz w:val="18"/>
          <w:szCs w:val="18"/>
        </w:rPr>
        <w:t>：是指在</w:t>
      </w:r>
      <w:r>
        <w:rPr>
          <w:rFonts w:hint="eastAsia"/>
          <w:sz w:val="18"/>
          <w:szCs w:val="18"/>
        </w:rPr>
        <w:t>同一</w:t>
      </w:r>
      <w:r>
        <w:rPr>
          <w:sz w:val="18"/>
          <w:szCs w:val="18"/>
        </w:rPr>
        <w:t>规格的</w:t>
      </w:r>
      <w:r>
        <w:rPr>
          <w:rFonts w:hint="eastAsia"/>
          <w:sz w:val="18"/>
          <w:szCs w:val="18"/>
        </w:rPr>
        <w:t>若干个</w:t>
      </w:r>
      <w:r>
        <w:rPr>
          <w:sz w:val="18"/>
          <w:szCs w:val="18"/>
        </w:rPr>
        <w:t>零件或部件中任取一件，不需做任何挑选，修配或调整，就能装配到机器或</w:t>
      </w:r>
      <w:r>
        <w:rPr>
          <w:rFonts w:hint="eastAsia"/>
          <w:sz w:val="18"/>
          <w:szCs w:val="18"/>
        </w:rPr>
        <w:t>仪器上</w:t>
      </w:r>
      <w:r>
        <w:rPr>
          <w:sz w:val="18"/>
          <w:szCs w:val="18"/>
        </w:rPr>
        <w:t>，并能满足机器</w:t>
      </w:r>
      <w:r>
        <w:rPr>
          <w:rFonts w:hint="eastAsia"/>
          <w:sz w:val="18"/>
          <w:szCs w:val="18"/>
        </w:rPr>
        <w:t>或仪器</w:t>
      </w:r>
      <w:r>
        <w:rPr>
          <w:sz w:val="18"/>
          <w:szCs w:val="18"/>
        </w:rPr>
        <w:t>的使用性能的特性。或者说，</w:t>
      </w:r>
      <w:r>
        <w:rPr>
          <w:rFonts w:hint="eastAsia"/>
          <w:sz w:val="18"/>
          <w:szCs w:val="18"/>
        </w:rPr>
        <w:t>同一</w:t>
      </w:r>
      <w:r>
        <w:rPr>
          <w:sz w:val="18"/>
          <w:szCs w:val="18"/>
        </w:rPr>
        <w:t>规格的零部件，</w:t>
      </w:r>
      <w:r>
        <w:rPr>
          <w:rFonts w:hint="eastAsia"/>
          <w:sz w:val="18"/>
          <w:szCs w:val="18"/>
        </w:rPr>
        <w:t>按</w:t>
      </w:r>
      <w:r>
        <w:rPr>
          <w:sz w:val="18"/>
          <w:szCs w:val="18"/>
        </w:rPr>
        <w:t>规定的要求分别制造，能彼此相互替换并能保证使用要求的特性。</w:t>
      </w:r>
    </w:p>
    <w:p>
      <w:pPr>
        <w:rPr>
          <w:sz w:val="18"/>
          <w:szCs w:val="18"/>
        </w:rPr>
      </w:pPr>
      <w:r>
        <w:rPr>
          <w:rFonts w:hint="eastAsia" w:asciiTheme="minorEastAsia" w:hAnsiTheme="minorEastAsia"/>
          <w:sz w:val="18"/>
          <w:szCs w:val="18"/>
        </w:rPr>
        <w:t>·</w:t>
      </w:r>
      <w:r>
        <w:rPr>
          <w:rFonts w:hint="eastAsia"/>
          <w:sz w:val="18"/>
          <w:szCs w:val="18"/>
        </w:rPr>
        <w:t>二 互换性</w:t>
      </w:r>
      <w:r>
        <w:rPr>
          <w:sz w:val="18"/>
          <w:szCs w:val="18"/>
        </w:rPr>
        <w:t>的种类</w:t>
      </w:r>
    </w:p>
    <w:p>
      <w:pPr>
        <w:rPr>
          <w:sz w:val="18"/>
          <w:szCs w:val="18"/>
        </w:rPr>
      </w:pPr>
      <w:r>
        <w:rPr>
          <w:rFonts w:hint="eastAsia"/>
          <w:sz w:val="18"/>
          <w:szCs w:val="18"/>
        </w:rPr>
        <w:t xml:space="preserve"> </w:t>
      </w:r>
      <w:r>
        <w:rPr>
          <w:sz w:val="18"/>
          <w:szCs w:val="18"/>
        </w:rPr>
        <w:t xml:space="preserve">  </w:t>
      </w:r>
      <w:r>
        <w:rPr>
          <w:rFonts w:hint="eastAsia"/>
          <w:sz w:val="18"/>
          <w:szCs w:val="18"/>
        </w:rPr>
        <w:t>广义</w:t>
      </w:r>
      <w:r>
        <w:rPr>
          <w:sz w:val="18"/>
          <w:szCs w:val="18"/>
        </w:rPr>
        <w:t>互换性：各种性能。</w:t>
      </w:r>
    </w:p>
    <w:p>
      <w:pPr>
        <w:rPr>
          <w:sz w:val="18"/>
          <w:szCs w:val="18"/>
        </w:rPr>
      </w:pPr>
      <w:r>
        <w:rPr>
          <w:rFonts w:hint="eastAsia"/>
          <w:sz w:val="18"/>
          <w:szCs w:val="18"/>
        </w:rPr>
        <w:t xml:space="preserve"> </w:t>
      </w:r>
      <w:r>
        <w:rPr>
          <w:sz w:val="18"/>
          <w:szCs w:val="18"/>
        </w:rPr>
        <w:t xml:space="preserve">  </w:t>
      </w:r>
      <w:r>
        <w:rPr>
          <w:rFonts w:hint="eastAsia"/>
          <w:sz w:val="18"/>
          <w:szCs w:val="18"/>
        </w:rPr>
        <w:t>狭义</w:t>
      </w:r>
      <w:r>
        <w:rPr>
          <w:sz w:val="18"/>
          <w:szCs w:val="18"/>
        </w:rPr>
        <w:t>互换性：</w:t>
      </w:r>
      <w:r>
        <w:rPr>
          <w:rFonts w:hint="eastAsia"/>
          <w:sz w:val="18"/>
          <w:szCs w:val="18"/>
        </w:rPr>
        <w:t>几何</w:t>
      </w:r>
      <w:r>
        <w:rPr>
          <w:sz w:val="18"/>
          <w:szCs w:val="18"/>
        </w:rPr>
        <w:t>参数。</w:t>
      </w:r>
    </w:p>
    <w:p>
      <w:pPr>
        <w:rPr>
          <w:sz w:val="18"/>
          <w:szCs w:val="18"/>
        </w:rPr>
      </w:pPr>
      <w:r>
        <w:rPr>
          <w:rFonts w:hint="eastAsia"/>
          <w:sz w:val="18"/>
          <w:szCs w:val="18"/>
        </w:rPr>
        <w:t>按</w:t>
      </w:r>
      <w:r>
        <w:rPr>
          <w:sz w:val="18"/>
          <w:szCs w:val="18"/>
        </w:rPr>
        <w:t>互换性的</w:t>
      </w:r>
      <w:r>
        <w:rPr>
          <w:rFonts w:hint="eastAsia"/>
          <w:sz w:val="18"/>
          <w:szCs w:val="18"/>
        </w:rPr>
        <w:t>程度</w:t>
      </w:r>
      <w:r>
        <w:rPr>
          <w:sz w:val="18"/>
          <w:szCs w:val="18"/>
        </w:rPr>
        <w:t>有可分为</w:t>
      </w:r>
      <w:r>
        <w:rPr>
          <w:rFonts w:hint="eastAsia"/>
          <w:sz w:val="18"/>
          <w:szCs w:val="18"/>
        </w:rPr>
        <w:t>:</w:t>
      </w:r>
    </w:p>
    <w:p>
      <w:pPr>
        <w:ind w:firstLine="210" w:firstLineChars="100"/>
        <w:rPr>
          <w:sz w:val="18"/>
          <w:szCs w:val="18"/>
        </w:rPr>
      </w:pPr>
      <w:r>
        <w:rPr>
          <w:sz w:val="18"/>
          <w:szCs w:val="18"/>
        </w:rPr>
        <w:t xml:space="preserve">1 </w:t>
      </w:r>
      <w:r>
        <w:rPr>
          <w:rFonts w:hint="eastAsia"/>
          <w:sz w:val="18"/>
          <w:szCs w:val="18"/>
        </w:rPr>
        <w:t>完全互换</w:t>
      </w:r>
      <w:r>
        <w:rPr>
          <w:sz w:val="18"/>
          <w:szCs w:val="18"/>
        </w:rPr>
        <w:t>：</w:t>
      </w:r>
    </w:p>
    <w:p>
      <w:pPr>
        <w:rPr>
          <w:sz w:val="18"/>
          <w:szCs w:val="18"/>
        </w:rPr>
      </w:pPr>
      <w:r>
        <w:rPr>
          <w:rFonts w:hint="eastAsia"/>
          <w:sz w:val="18"/>
          <w:szCs w:val="18"/>
        </w:rPr>
        <w:t xml:space="preserve"> </w:t>
      </w:r>
      <w:r>
        <w:rPr>
          <w:sz w:val="18"/>
          <w:szCs w:val="18"/>
        </w:rPr>
        <w:t xml:space="preserve">  </w:t>
      </w:r>
      <w:r>
        <w:rPr>
          <w:rFonts w:hint="eastAsia"/>
          <w:sz w:val="18"/>
          <w:szCs w:val="18"/>
        </w:rPr>
        <w:t>指</w:t>
      </w:r>
      <w:r>
        <w:rPr>
          <w:sz w:val="18"/>
          <w:szCs w:val="18"/>
        </w:rPr>
        <w:t>都</w:t>
      </w:r>
      <w:r>
        <w:rPr>
          <w:rFonts w:hint="eastAsia"/>
          <w:sz w:val="18"/>
          <w:szCs w:val="18"/>
        </w:rPr>
        <w:t>同一规格</w:t>
      </w:r>
      <w:r>
        <w:rPr>
          <w:sz w:val="18"/>
          <w:szCs w:val="18"/>
        </w:rPr>
        <w:t>的零件，</w:t>
      </w:r>
      <w:r>
        <w:rPr>
          <w:rFonts w:hint="eastAsia"/>
          <w:sz w:val="18"/>
          <w:szCs w:val="18"/>
        </w:rPr>
        <w:t>不加挑选</w:t>
      </w:r>
      <w:r>
        <w:rPr>
          <w:sz w:val="18"/>
          <w:szCs w:val="18"/>
        </w:rPr>
        <w:t>和修配就能满足使用要求的互换性（</w:t>
      </w:r>
      <w:r>
        <w:rPr>
          <w:rFonts w:hint="eastAsia"/>
          <w:sz w:val="18"/>
          <w:szCs w:val="18"/>
        </w:rPr>
        <w:t>举例</w:t>
      </w:r>
      <w:r>
        <w:rPr>
          <w:sz w:val="18"/>
          <w:szCs w:val="18"/>
        </w:rPr>
        <w:t>）</w:t>
      </w:r>
    </w:p>
    <w:p>
      <w:pPr>
        <w:rPr>
          <w:sz w:val="18"/>
          <w:szCs w:val="18"/>
        </w:rPr>
      </w:pPr>
      <w:r>
        <w:rPr>
          <w:rFonts w:hint="eastAsia"/>
          <w:sz w:val="18"/>
          <w:szCs w:val="18"/>
        </w:rPr>
        <w:t>适用</w:t>
      </w:r>
      <w:r>
        <w:rPr>
          <w:sz w:val="18"/>
          <w:szCs w:val="18"/>
        </w:rPr>
        <w:t>：成批大量生产的标准零部件。</w:t>
      </w:r>
    </w:p>
    <w:p>
      <w:pPr>
        <w:ind w:firstLine="210" w:firstLineChars="100"/>
        <w:rPr>
          <w:sz w:val="18"/>
          <w:szCs w:val="18"/>
        </w:rPr>
      </w:pPr>
      <w:r>
        <w:rPr>
          <w:rFonts w:hint="eastAsia"/>
          <w:sz w:val="18"/>
          <w:szCs w:val="18"/>
        </w:rPr>
        <w:t>2 不完全</w:t>
      </w:r>
      <w:r>
        <w:rPr>
          <w:sz w:val="18"/>
          <w:szCs w:val="18"/>
        </w:rPr>
        <w:t>互换性</w:t>
      </w:r>
    </w:p>
    <w:p>
      <w:pPr>
        <w:ind w:firstLine="315" w:firstLineChars="150"/>
        <w:rPr>
          <w:sz w:val="18"/>
          <w:szCs w:val="18"/>
        </w:rPr>
      </w:pPr>
      <w:r>
        <w:rPr>
          <w:rFonts w:hint="eastAsia"/>
          <w:sz w:val="18"/>
          <w:szCs w:val="18"/>
        </w:rPr>
        <w:t>特点</w:t>
      </w:r>
      <w:r>
        <w:rPr>
          <w:sz w:val="18"/>
          <w:szCs w:val="18"/>
        </w:rPr>
        <w:t>：</w:t>
      </w:r>
      <w:r>
        <w:rPr>
          <w:rFonts w:hint="eastAsia"/>
          <w:sz w:val="18"/>
          <w:szCs w:val="18"/>
        </w:rPr>
        <w:t xml:space="preserve"> 零件</w:t>
      </w:r>
      <w:r>
        <w:rPr>
          <w:sz w:val="18"/>
          <w:szCs w:val="18"/>
        </w:rPr>
        <w:t>在装配或更换时，需要经过适当的选择，调整或</w:t>
      </w:r>
      <w:r>
        <w:rPr>
          <w:rFonts w:hint="eastAsia"/>
          <w:sz w:val="18"/>
          <w:szCs w:val="18"/>
        </w:rPr>
        <w:t>辅助加工</w:t>
      </w:r>
      <w:r>
        <w:rPr>
          <w:sz w:val="18"/>
          <w:szCs w:val="18"/>
        </w:rPr>
        <w:t>（修配），才能具有相互替换的性能。即：指零件在一定范围内互换。</w:t>
      </w:r>
    </w:p>
    <w:p>
      <w:pPr>
        <w:ind w:firstLine="210" w:firstLineChars="100"/>
        <w:rPr>
          <w:sz w:val="18"/>
          <w:szCs w:val="18"/>
        </w:rPr>
      </w:pPr>
      <w:r>
        <w:rPr>
          <w:rFonts w:hint="eastAsia"/>
          <w:sz w:val="18"/>
          <w:szCs w:val="18"/>
        </w:rPr>
        <w:t>3 相互</w:t>
      </w:r>
      <w:r>
        <w:rPr>
          <w:sz w:val="18"/>
          <w:szCs w:val="18"/>
        </w:rPr>
        <w:t>位置误差</w:t>
      </w:r>
    </w:p>
    <w:p>
      <w:pPr>
        <w:rPr>
          <w:sz w:val="18"/>
          <w:szCs w:val="18"/>
        </w:rPr>
      </w:pPr>
      <w:r>
        <w:rPr>
          <w:rFonts w:hint="eastAsia"/>
          <w:sz w:val="18"/>
          <w:szCs w:val="18"/>
        </w:rPr>
        <w:t xml:space="preserve">  </w:t>
      </w:r>
      <w:r>
        <w:rPr>
          <w:sz w:val="18"/>
          <w:szCs w:val="18"/>
        </w:rPr>
        <w:t xml:space="preserve"> </w:t>
      </w:r>
      <w:r>
        <w:rPr>
          <w:rFonts w:hint="eastAsia"/>
          <w:sz w:val="18"/>
          <w:szCs w:val="18"/>
        </w:rPr>
        <w:t>相互</w:t>
      </w:r>
      <w:r>
        <w:rPr>
          <w:sz w:val="18"/>
          <w:szCs w:val="18"/>
        </w:rPr>
        <w:t>位置误差是指加工后，零件</w:t>
      </w:r>
      <w:r>
        <w:rPr>
          <w:rFonts w:hint="eastAsia"/>
          <w:sz w:val="18"/>
          <w:szCs w:val="18"/>
        </w:rPr>
        <w:t>各</w:t>
      </w:r>
      <w:r>
        <w:rPr>
          <w:sz w:val="18"/>
          <w:szCs w:val="18"/>
        </w:rPr>
        <w:t>表面或中心线之间的实际位置与其理想位置之间的差值。如</w:t>
      </w:r>
      <w:r>
        <w:rPr>
          <w:rFonts w:hint="eastAsia"/>
          <w:sz w:val="18"/>
          <w:szCs w:val="18"/>
        </w:rPr>
        <w:t>两</w:t>
      </w:r>
      <w:r>
        <w:rPr>
          <w:sz w:val="18"/>
          <w:szCs w:val="18"/>
        </w:rPr>
        <w:t>个平面</w:t>
      </w:r>
      <w:r>
        <w:rPr>
          <w:rFonts w:hint="eastAsia"/>
          <w:sz w:val="18"/>
          <w:szCs w:val="18"/>
        </w:rPr>
        <w:t>之间</w:t>
      </w:r>
      <w:r>
        <w:rPr>
          <w:sz w:val="18"/>
          <w:szCs w:val="18"/>
        </w:rPr>
        <w:t>的平行度、垂直度等。</w:t>
      </w:r>
    </w:p>
    <w:p>
      <w:pPr>
        <w:rPr>
          <w:sz w:val="18"/>
          <w:szCs w:val="18"/>
        </w:rPr>
      </w:pPr>
      <w:r>
        <w:rPr>
          <w:rFonts w:hint="eastAsia" w:asciiTheme="minorEastAsia" w:hAnsiTheme="minorEastAsia"/>
          <w:sz w:val="18"/>
          <w:szCs w:val="18"/>
        </w:rPr>
        <w:t>·</w:t>
      </w:r>
      <w:r>
        <w:rPr>
          <w:rFonts w:hint="eastAsia"/>
          <w:sz w:val="18"/>
          <w:szCs w:val="18"/>
        </w:rPr>
        <w:t>四 误差</w:t>
      </w:r>
      <w:r>
        <w:rPr>
          <w:sz w:val="18"/>
          <w:szCs w:val="18"/>
        </w:rPr>
        <w:t>与公差的区别</w:t>
      </w:r>
    </w:p>
    <w:p>
      <w:pPr>
        <w:rPr>
          <w:sz w:val="18"/>
          <w:szCs w:val="18"/>
        </w:rPr>
      </w:pPr>
      <w:r>
        <w:rPr>
          <w:rFonts w:hint="eastAsia"/>
          <w:sz w:val="18"/>
          <w:szCs w:val="18"/>
        </w:rPr>
        <w:t xml:space="preserve">   加工</w:t>
      </w:r>
      <w:r>
        <w:rPr>
          <w:sz w:val="18"/>
          <w:szCs w:val="18"/>
        </w:rPr>
        <w:t>误差是在零件加工过程中产生的，是不可避免的，是客观存在的，</w:t>
      </w:r>
      <w:r>
        <w:rPr>
          <w:rFonts w:hint="eastAsia"/>
          <w:sz w:val="18"/>
          <w:szCs w:val="18"/>
        </w:rPr>
        <w:t>它的大小</w:t>
      </w:r>
      <w:r>
        <w:rPr>
          <w:sz w:val="18"/>
          <w:szCs w:val="18"/>
        </w:rPr>
        <w:t>受到加工过程中的各种因素的影响。公差则是允许零件的尺寸、几何形状和相互位置</w:t>
      </w:r>
      <w:r>
        <w:rPr>
          <w:rFonts w:hint="eastAsia"/>
          <w:sz w:val="18"/>
          <w:szCs w:val="18"/>
        </w:rPr>
        <w:t>的</w:t>
      </w:r>
      <w:r>
        <w:rPr>
          <w:sz w:val="18"/>
          <w:szCs w:val="18"/>
        </w:rPr>
        <w:t>最大变动量。它是由设计人员根据零件的功能要求给定的。</w:t>
      </w:r>
    </w:p>
    <w:p>
      <w:pPr>
        <w:rPr>
          <w:rFonts w:hint="eastAsia"/>
          <w:sz w:val="18"/>
          <w:szCs w:val="18"/>
        </w:rPr>
      </w:pPr>
    </w:p>
    <w:p>
      <w:pPr>
        <w:rPr>
          <w:rFonts w:hint="eastAsia"/>
          <w:sz w:val="18"/>
          <w:szCs w:val="18"/>
        </w:rPr>
      </w:pPr>
      <w:r>
        <w:rPr>
          <w:rFonts w:hint="eastAsia"/>
          <w:sz w:val="18"/>
          <w:szCs w:val="18"/>
        </w:rPr>
        <w:t>测量误差的分类：</w:t>
      </w:r>
    </w:p>
    <w:p>
      <w:pPr>
        <w:rPr>
          <w:rFonts w:hint="eastAsia"/>
          <w:sz w:val="18"/>
          <w:szCs w:val="18"/>
        </w:rPr>
      </w:pPr>
      <w:r>
        <w:rPr>
          <w:rFonts w:hint="eastAsia"/>
          <w:sz w:val="18"/>
          <w:szCs w:val="18"/>
        </w:rPr>
        <w:t>系统性误差、随机性误差，还可能出现粗大误差。其中，粗大误差应该剔除掉</w:t>
      </w:r>
    </w:p>
    <w:p>
      <w:pPr>
        <w:rPr>
          <w:rFonts w:hint="eastAsia"/>
          <w:sz w:val="18"/>
          <w:szCs w:val="18"/>
        </w:rPr>
      </w:pPr>
      <w:r>
        <w:rPr>
          <w:rFonts w:hint="eastAsia"/>
          <w:sz w:val="18"/>
          <w:szCs w:val="18"/>
        </w:rPr>
        <w:t>线性尺寸测量：</w:t>
      </w:r>
    </w:p>
    <w:p>
      <w:pPr>
        <w:rPr>
          <w:rFonts w:hint="eastAsia"/>
          <w:sz w:val="18"/>
          <w:szCs w:val="18"/>
        </w:rPr>
      </w:pPr>
      <w:r>
        <w:rPr>
          <w:rFonts w:hint="eastAsia"/>
          <w:sz w:val="18"/>
          <w:szCs w:val="18"/>
        </w:rPr>
        <w:t>游标量具：游标卡尺、游标高度尺、游标深度尺</w:t>
      </w:r>
    </w:p>
    <w:p>
      <w:pPr>
        <w:rPr>
          <w:rFonts w:hint="eastAsia"/>
          <w:sz w:val="18"/>
          <w:szCs w:val="18"/>
        </w:rPr>
      </w:pPr>
      <w:r>
        <w:rPr>
          <w:rFonts w:hint="eastAsia"/>
          <w:sz w:val="18"/>
          <w:szCs w:val="18"/>
        </w:rPr>
        <w:t>分厘量具：内径百分尺、外径百分尺、深度百分尺。 应用螺旋副将角位移转变为直线位移。</w:t>
      </w:r>
    </w:p>
    <w:p>
      <w:pPr>
        <w:rPr>
          <w:rFonts w:hint="eastAsia"/>
          <w:sz w:val="18"/>
          <w:szCs w:val="18"/>
        </w:rPr>
      </w:pPr>
      <w:r>
        <w:rPr>
          <w:rFonts w:hint="eastAsia"/>
          <w:sz w:val="18"/>
          <w:szCs w:val="18"/>
        </w:rPr>
        <w:t>圆锥角：锥体直径上两发生线之间的夹角</w:t>
      </w:r>
    </w:p>
    <w:p>
      <w:pPr>
        <w:rPr>
          <w:rFonts w:hint="eastAsia"/>
          <w:sz w:val="18"/>
          <w:szCs w:val="18"/>
        </w:rPr>
      </w:pPr>
      <w:r>
        <w:rPr>
          <w:rFonts w:hint="eastAsia"/>
          <w:sz w:val="18"/>
          <w:szCs w:val="18"/>
        </w:rPr>
        <w:t>斜角：圆锥角的一半</w:t>
      </w:r>
    </w:p>
    <w:p>
      <w:pPr>
        <w:rPr>
          <w:rFonts w:hint="eastAsia"/>
          <w:sz w:val="18"/>
          <w:szCs w:val="18"/>
        </w:rPr>
      </w:pPr>
      <w:r>
        <w:rPr>
          <w:rFonts w:hint="eastAsia"/>
          <w:sz w:val="18"/>
          <w:szCs w:val="18"/>
        </w:rPr>
        <w:t>锥角测量：正弦尺</w:t>
      </w:r>
    </w:p>
    <w:p>
      <w:pPr>
        <w:rPr>
          <w:rFonts w:hint="eastAsia"/>
          <w:sz w:val="18"/>
          <w:szCs w:val="18"/>
        </w:rPr>
      </w:pPr>
      <w:r>
        <w:rPr>
          <w:rFonts w:hint="eastAsia"/>
          <w:sz w:val="18"/>
          <w:szCs w:val="18"/>
        </w:rPr>
        <w:t>表面粗糙度检测：</w:t>
      </w:r>
    </w:p>
    <w:p>
      <w:pPr>
        <w:rPr>
          <w:rFonts w:hint="eastAsia"/>
          <w:sz w:val="18"/>
          <w:szCs w:val="18"/>
        </w:rPr>
      </w:pPr>
      <w:r>
        <w:rPr>
          <w:rFonts w:hint="eastAsia"/>
          <w:sz w:val="18"/>
          <w:szCs w:val="18"/>
        </w:rPr>
        <w:t>光切法显微镜、干涉显微镜</w:t>
      </w:r>
    </w:p>
    <w:p>
      <w:pPr>
        <w:rPr>
          <w:rFonts w:hint="eastAsia"/>
          <w:sz w:val="18"/>
          <w:szCs w:val="18"/>
        </w:rPr>
      </w:pPr>
      <w:r>
        <w:rPr>
          <w:rFonts w:hint="eastAsia"/>
          <w:sz w:val="18"/>
          <w:szCs w:val="18"/>
        </w:rPr>
        <w:t>表面粗糙度分为14级，其中5—12级用Ra评定较为准确，也可以用Rz评定，而1—4级和13—14级只能用Rz评定。</w:t>
      </w:r>
    </w:p>
    <w:p>
      <w:pPr>
        <w:rPr>
          <w:rFonts w:hint="eastAsia"/>
          <w:sz w:val="18"/>
          <w:szCs w:val="18"/>
        </w:rPr>
      </w:pPr>
      <w:r>
        <w:rPr>
          <w:rFonts w:hint="eastAsia"/>
          <w:sz w:val="18"/>
          <w:szCs w:val="18"/>
        </w:rPr>
        <w:t>零件直线度检测：</w:t>
      </w:r>
    </w:p>
    <w:p>
      <w:pPr>
        <w:rPr>
          <w:rFonts w:hint="eastAsia"/>
          <w:sz w:val="18"/>
          <w:szCs w:val="18"/>
        </w:rPr>
      </w:pPr>
      <w:r>
        <w:rPr>
          <w:rFonts w:hint="eastAsia"/>
          <w:sz w:val="18"/>
          <w:szCs w:val="18"/>
        </w:rPr>
        <w:t>测量平板、V形铁、带架百分表</w:t>
      </w:r>
    </w:p>
    <w:p>
      <w:pPr>
        <w:rPr>
          <w:rFonts w:hint="eastAsia"/>
          <w:sz w:val="18"/>
          <w:szCs w:val="18"/>
        </w:rPr>
      </w:pPr>
      <w:r>
        <w:rPr>
          <w:rFonts w:hint="eastAsia"/>
          <w:sz w:val="18"/>
          <w:szCs w:val="18"/>
        </w:rPr>
        <w:t>平面度检测：</w:t>
      </w:r>
    </w:p>
    <w:p>
      <w:pPr>
        <w:rPr>
          <w:rFonts w:hint="eastAsia"/>
          <w:sz w:val="18"/>
          <w:szCs w:val="18"/>
        </w:rPr>
      </w:pPr>
      <w:r>
        <w:rPr>
          <w:rFonts w:hint="eastAsia"/>
          <w:sz w:val="18"/>
          <w:szCs w:val="18"/>
        </w:rPr>
        <w:t>测量平板、带架千分表、可调支承（螺旋千斤顶）</w:t>
      </w:r>
    </w:p>
    <w:p>
      <w:pPr>
        <w:rPr>
          <w:rFonts w:hint="eastAsia"/>
          <w:sz w:val="18"/>
          <w:szCs w:val="18"/>
        </w:rPr>
      </w:pPr>
      <w:r>
        <w:rPr>
          <w:rFonts w:hint="eastAsia"/>
          <w:sz w:val="18"/>
          <w:szCs w:val="18"/>
        </w:rPr>
        <w:t>螺纹测量：</w:t>
      </w:r>
    </w:p>
    <w:p>
      <w:pPr>
        <w:rPr>
          <w:rFonts w:hint="eastAsia"/>
          <w:sz w:val="18"/>
          <w:szCs w:val="18"/>
        </w:rPr>
      </w:pPr>
      <w:r>
        <w:rPr>
          <w:rFonts w:hint="eastAsia"/>
          <w:sz w:val="18"/>
          <w:szCs w:val="18"/>
        </w:rPr>
        <w:t>螺纹主要参数：螺纹大径（外螺纹顶圆直径、内螺纹根圆直径）；螺纹小径（与外螺纹牙底或内螺纹牙顶相重合的圆柱直径）；螺纹中径（一个假想圆柱面直径，在此圆柱面上，螺牙厚度与相邻牙间宽度相等）；螺距；螺纹牙型半角。</w:t>
      </w:r>
    </w:p>
    <w:p>
      <w:pPr>
        <w:rPr>
          <w:rFonts w:hint="eastAsia"/>
          <w:sz w:val="18"/>
          <w:szCs w:val="18"/>
        </w:rPr>
      </w:pPr>
      <w:r>
        <w:rPr>
          <w:rFonts w:hint="eastAsia"/>
          <w:sz w:val="18"/>
          <w:szCs w:val="18"/>
        </w:rPr>
        <w:t>螺纹百分尺、螺距规、外径百分尺、精密量针</w:t>
      </w:r>
    </w:p>
    <w:p>
      <w:pPr>
        <w:rPr>
          <w:rFonts w:hint="eastAsia"/>
          <w:sz w:val="18"/>
          <w:szCs w:val="18"/>
        </w:rPr>
      </w:pPr>
      <w:r>
        <w:rPr>
          <w:rFonts w:hint="eastAsia"/>
          <w:sz w:val="18"/>
          <w:szCs w:val="18"/>
        </w:rPr>
        <w:t>齿轮测量：</w:t>
      </w:r>
    </w:p>
    <w:p>
      <w:pPr>
        <w:rPr>
          <w:rFonts w:hint="eastAsia"/>
          <w:sz w:val="18"/>
          <w:szCs w:val="18"/>
        </w:rPr>
      </w:pPr>
      <w:r>
        <w:rPr>
          <w:rFonts w:hint="eastAsia"/>
          <w:sz w:val="18"/>
          <w:szCs w:val="18"/>
        </w:rPr>
        <w:t>齿轮公法线测量：公法线游标卡尺、公法线百分尺、公法线指标卡规</w:t>
      </w:r>
    </w:p>
    <w:p>
      <w:pPr>
        <w:rPr>
          <w:rFonts w:hint="eastAsia"/>
          <w:sz w:val="18"/>
          <w:szCs w:val="18"/>
        </w:rPr>
      </w:pPr>
      <w:r>
        <w:rPr>
          <w:rFonts w:hint="eastAsia"/>
          <w:sz w:val="18"/>
          <w:szCs w:val="18"/>
        </w:rPr>
        <w:t>齿轮齿厚测量：齿轮齿厚游标卡尺</w:t>
      </w:r>
    </w:p>
    <w:p>
      <w:pPr>
        <w:rPr>
          <w:rFonts w:hint="eastAsia"/>
          <w:sz w:val="18"/>
          <w:szCs w:val="18"/>
        </w:rPr>
      </w:pPr>
    </w:p>
    <w:p>
      <w:pPr>
        <w:rPr>
          <w:b/>
          <w:sz w:val="18"/>
          <w:szCs w:val="18"/>
        </w:rPr>
      </w:pPr>
      <w:r>
        <w:rPr>
          <w:rFonts w:hint="eastAsia"/>
          <w:sz w:val="18"/>
          <w:szCs w:val="18"/>
        </w:rPr>
        <w:t xml:space="preserve">        </w:t>
      </w:r>
      <w:r>
        <w:rPr>
          <w:sz w:val="18"/>
          <w:szCs w:val="18"/>
        </w:rPr>
        <w:t xml:space="preserve">        </w:t>
      </w:r>
      <w:r>
        <w:rPr>
          <w:rFonts w:hint="eastAsia"/>
          <w:sz w:val="18"/>
          <w:szCs w:val="18"/>
        </w:rPr>
        <w:t xml:space="preserve"> </w:t>
      </w:r>
      <w:r>
        <w:rPr>
          <w:sz w:val="18"/>
          <w:szCs w:val="18"/>
        </w:rPr>
        <w:t xml:space="preserve">   </w:t>
      </w:r>
      <w:r>
        <w:rPr>
          <w:rFonts w:hint="eastAsia"/>
          <w:b/>
          <w:sz w:val="18"/>
          <w:szCs w:val="18"/>
        </w:rPr>
        <w:t xml:space="preserve">第二章   </w:t>
      </w:r>
      <w:r>
        <w:rPr>
          <w:b/>
          <w:sz w:val="18"/>
          <w:szCs w:val="18"/>
        </w:rPr>
        <w:t>铸造</w:t>
      </w:r>
    </w:p>
    <w:p>
      <w:pPr>
        <w:rPr>
          <w:sz w:val="18"/>
          <w:szCs w:val="18"/>
        </w:rPr>
      </w:pPr>
      <w:r>
        <w:rPr>
          <w:rFonts w:hint="eastAsia" w:asciiTheme="minorEastAsia" w:hAnsiTheme="minorEastAsia"/>
          <w:sz w:val="18"/>
          <w:szCs w:val="18"/>
        </w:rPr>
        <w:t>·</w:t>
      </w:r>
      <w:r>
        <w:rPr>
          <w:rFonts w:hint="eastAsia"/>
          <w:sz w:val="18"/>
          <w:szCs w:val="18"/>
        </w:rPr>
        <w:t>第一节 铸造</w:t>
      </w:r>
      <w:r>
        <w:rPr>
          <w:sz w:val="18"/>
          <w:szCs w:val="18"/>
        </w:rPr>
        <w:t>生产工艺过程及特点</w:t>
      </w:r>
    </w:p>
    <w:p>
      <w:pPr>
        <w:rPr>
          <w:sz w:val="18"/>
          <w:szCs w:val="18"/>
        </w:rPr>
      </w:pPr>
      <w:r>
        <w:rPr>
          <w:rFonts w:hint="eastAsia"/>
          <w:sz w:val="18"/>
          <w:szCs w:val="18"/>
        </w:rPr>
        <w:t>1 铸造</w:t>
      </w:r>
      <w:r>
        <w:rPr>
          <w:sz w:val="18"/>
          <w:szCs w:val="18"/>
        </w:rPr>
        <w:t>生产</w:t>
      </w:r>
      <w:r>
        <w:rPr>
          <w:rFonts w:hint="eastAsia"/>
          <w:sz w:val="18"/>
          <w:szCs w:val="18"/>
        </w:rPr>
        <w:t>在</w:t>
      </w:r>
      <w:r>
        <w:rPr>
          <w:sz w:val="18"/>
          <w:szCs w:val="18"/>
        </w:rPr>
        <w:t>机械制造中的地位和作用</w:t>
      </w:r>
    </w:p>
    <w:p>
      <w:pPr>
        <w:rPr>
          <w:sz w:val="18"/>
          <w:szCs w:val="18"/>
        </w:rPr>
      </w:pPr>
      <w:r>
        <w:rPr>
          <w:rFonts w:hint="eastAsia"/>
          <w:sz w:val="18"/>
          <w:szCs w:val="18"/>
        </w:rPr>
        <w:t xml:space="preserve">  </w:t>
      </w:r>
      <w:r>
        <w:rPr>
          <w:sz w:val="18"/>
          <w:szCs w:val="18"/>
        </w:rPr>
        <w:t xml:space="preserve"> </w:t>
      </w:r>
      <w:r>
        <w:rPr>
          <w:rFonts w:hint="eastAsia"/>
          <w:sz w:val="18"/>
          <w:szCs w:val="18"/>
        </w:rPr>
        <w:t>铸造</w:t>
      </w:r>
      <w:r>
        <w:rPr>
          <w:sz w:val="18"/>
          <w:szCs w:val="18"/>
        </w:rPr>
        <w:t>是熔炼金属、制造铸型，并将熔融金属浇入铸型，凝固后获得一定形状与性能铸件的成</w:t>
      </w:r>
      <w:r>
        <w:rPr>
          <w:rFonts w:hint="eastAsia"/>
          <w:sz w:val="18"/>
          <w:szCs w:val="18"/>
        </w:rPr>
        <w:t>形</w:t>
      </w:r>
      <w:r>
        <w:rPr>
          <w:sz w:val="18"/>
          <w:szCs w:val="18"/>
        </w:rPr>
        <w:t>方法。</w:t>
      </w:r>
    </w:p>
    <w:p>
      <w:pPr>
        <w:rPr>
          <w:sz w:val="18"/>
          <w:szCs w:val="18"/>
        </w:rPr>
      </w:pPr>
      <w:r>
        <w:rPr>
          <w:rFonts w:hint="eastAsia"/>
          <w:sz w:val="18"/>
          <w:szCs w:val="18"/>
        </w:rPr>
        <w:t xml:space="preserve">   铸造</w:t>
      </w:r>
      <w:r>
        <w:rPr>
          <w:sz w:val="18"/>
          <w:szCs w:val="18"/>
        </w:rPr>
        <w:t>生产是机械制造业中重要的</w:t>
      </w:r>
      <w:r>
        <w:rPr>
          <w:rFonts w:hint="eastAsia"/>
          <w:sz w:val="18"/>
          <w:szCs w:val="18"/>
        </w:rPr>
        <w:t>毛坯</w:t>
      </w:r>
      <w:r>
        <w:rPr>
          <w:sz w:val="18"/>
          <w:szCs w:val="18"/>
        </w:rPr>
        <w:t>制造工艺过程，</w:t>
      </w:r>
      <w:r>
        <w:rPr>
          <w:rFonts w:hint="eastAsia"/>
          <w:sz w:val="18"/>
          <w:szCs w:val="18"/>
        </w:rPr>
        <w:t>其</w:t>
      </w:r>
      <w:r>
        <w:rPr>
          <w:sz w:val="18"/>
          <w:szCs w:val="18"/>
        </w:rPr>
        <w:t>质量和产量以及精度等直接影响到机械产品的质量、产量和成本。</w:t>
      </w:r>
    </w:p>
    <w:p>
      <w:pPr>
        <w:rPr>
          <w:sz w:val="18"/>
          <w:szCs w:val="18"/>
        </w:rPr>
      </w:pPr>
      <w:r>
        <w:rPr>
          <w:rFonts w:hint="eastAsia"/>
          <w:sz w:val="18"/>
          <w:szCs w:val="18"/>
        </w:rPr>
        <w:t xml:space="preserve"> </w:t>
      </w:r>
      <w:r>
        <w:rPr>
          <w:sz w:val="18"/>
          <w:szCs w:val="18"/>
        </w:rPr>
        <w:t>2</w:t>
      </w:r>
      <w:r>
        <w:rPr>
          <w:rFonts w:hint="eastAsia"/>
          <w:sz w:val="18"/>
          <w:szCs w:val="18"/>
        </w:rPr>
        <w:t xml:space="preserve">  采用</w:t>
      </w:r>
      <w:r>
        <w:rPr>
          <w:sz w:val="18"/>
          <w:szCs w:val="18"/>
        </w:rPr>
        <w:t>铸造</w:t>
      </w:r>
      <w:r>
        <w:rPr>
          <w:rFonts w:hint="eastAsia"/>
          <w:sz w:val="18"/>
          <w:szCs w:val="18"/>
        </w:rPr>
        <w:t>生产</w:t>
      </w:r>
      <w:r>
        <w:rPr>
          <w:sz w:val="18"/>
          <w:szCs w:val="18"/>
        </w:rPr>
        <w:t>的优点：</w:t>
      </w:r>
    </w:p>
    <w:p>
      <w:pPr>
        <w:rPr>
          <w:sz w:val="18"/>
          <w:szCs w:val="18"/>
        </w:rPr>
      </w:pPr>
      <w:r>
        <w:rPr>
          <w:rFonts w:hint="eastAsia"/>
          <w:sz w:val="18"/>
          <w:szCs w:val="18"/>
        </w:rPr>
        <w:t xml:space="preserve">  </w:t>
      </w:r>
      <w:r>
        <w:rPr>
          <w:rFonts w:hint="eastAsia" w:ascii="宋体" w:hAnsi="宋体" w:eastAsia="宋体"/>
          <w:sz w:val="18"/>
          <w:szCs w:val="18"/>
        </w:rPr>
        <w:t>①</w:t>
      </w:r>
      <w:r>
        <w:rPr>
          <w:sz w:val="18"/>
          <w:szCs w:val="18"/>
        </w:rPr>
        <w:t xml:space="preserve"> </w:t>
      </w:r>
      <w:r>
        <w:rPr>
          <w:rFonts w:hint="eastAsia"/>
          <w:sz w:val="18"/>
          <w:szCs w:val="18"/>
        </w:rPr>
        <w:t>铸件</w:t>
      </w:r>
      <w:r>
        <w:rPr>
          <w:sz w:val="18"/>
          <w:szCs w:val="18"/>
        </w:rPr>
        <w:t>的形状可以十分复杂；</w:t>
      </w:r>
    </w:p>
    <w:p>
      <w:pPr>
        <w:rPr>
          <w:sz w:val="18"/>
          <w:szCs w:val="18"/>
        </w:rPr>
      </w:pPr>
      <w:r>
        <w:rPr>
          <w:rFonts w:hint="eastAsia"/>
          <w:sz w:val="18"/>
          <w:szCs w:val="18"/>
        </w:rPr>
        <w:t xml:space="preserve">  </w:t>
      </w:r>
      <w:r>
        <w:rPr>
          <w:rFonts w:hint="eastAsia" w:ascii="宋体" w:hAnsi="宋体" w:eastAsia="宋体"/>
          <w:sz w:val="18"/>
          <w:szCs w:val="18"/>
        </w:rPr>
        <w:t>②</w:t>
      </w:r>
      <w:r>
        <w:rPr>
          <w:rFonts w:hint="eastAsia"/>
          <w:sz w:val="18"/>
          <w:szCs w:val="18"/>
        </w:rPr>
        <w:t>铸件</w:t>
      </w:r>
      <w:r>
        <w:rPr>
          <w:sz w:val="18"/>
          <w:szCs w:val="18"/>
        </w:rPr>
        <w:t>的尺寸和重量不受限制；</w:t>
      </w:r>
    </w:p>
    <w:p>
      <w:pPr>
        <w:rPr>
          <w:sz w:val="18"/>
          <w:szCs w:val="18"/>
        </w:rPr>
      </w:pPr>
      <w:r>
        <w:rPr>
          <w:rFonts w:hint="eastAsia"/>
          <w:sz w:val="18"/>
          <w:szCs w:val="18"/>
        </w:rPr>
        <w:t xml:space="preserve">  </w:t>
      </w:r>
      <w:r>
        <w:rPr>
          <w:rFonts w:hint="eastAsia" w:ascii="宋体" w:hAnsi="宋体" w:eastAsia="宋体"/>
          <w:sz w:val="18"/>
          <w:szCs w:val="18"/>
        </w:rPr>
        <w:t>③</w:t>
      </w:r>
      <w:r>
        <w:rPr>
          <w:rFonts w:hint="eastAsia"/>
          <w:sz w:val="18"/>
          <w:szCs w:val="18"/>
        </w:rPr>
        <w:t>铸件</w:t>
      </w:r>
      <w:r>
        <w:rPr>
          <w:sz w:val="18"/>
          <w:szCs w:val="18"/>
        </w:rPr>
        <w:t>的生产批量不受限制；</w:t>
      </w:r>
    </w:p>
    <w:p>
      <w:pPr>
        <w:rPr>
          <w:sz w:val="18"/>
          <w:szCs w:val="18"/>
        </w:rPr>
      </w:pPr>
      <w:r>
        <w:rPr>
          <w:rFonts w:hint="eastAsia"/>
          <w:sz w:val="18"/>
          <w:szCs w:val="18"/>
        </w:rPr>
        <w:t xml:space="preserve">  </w:t>
      </w:r>
      <w:r>
        <w:rPr>
          <w:rFonts w:hint="eastAsia" w:ascii="宋体" w:hAnsi="宋体" w:eastAsia="宋体"/>
          <w:sz w:val="18"/>
          <w:szCs w:val="18"/>
        </w:rPr>
        <w:t>④</w:t>
      </w:r>
      <w:r>
        <w:rPr>
          <w:rFonts w:hint="eastAsia"/>
          <w:sz w:val="18"/>
          <w:szCs w:val="18"/>
        </w:rPr>
        <w:t>成本</w:t>
      </w:r>
      <w:r>
        <w:rPr>
          <w:sz w:val="18"/>
          <w:szCs w:val="18"/>
        </w:rPr>
        <w:t>低廉，节省资源，材料的回收和利用率高</w:t>
      </w:r>
      <w:r>
        <w:rPr>
          <w:rFonts w:hint="eastAsia"/>
          <w:sz w:val="18"/>
          <w:szCs w:val="18"/>
        </w:rPr>
        <w:t>；</w:t>
      </w:r>
    </w:p>
    <w:p>
      <w:pPr>
        <w:rPr>
          <w:sz w:val="18"/>
          <w:szCs w:val="18"/>
        </w:rPr>
      </w:pPr>
      <w:r>
        <w:rPr>
          <w:rFonts w:hint="eastAsia"/>
          <w:sz w:val="18"/>
          <w:szCs w:val="18"/>
        </w:rPr>
        <w:t xml:space="preserve">  </w:t>
      </w:r>
      <w:r>
        <w:rPr>
          <w:rFonts w:hint="eastAsia" w:ascii="宋体" w:hAnsi="宋体" w:eastAsia="宋体"/>
          <w:sz w:val="18"/>
          <w:szCs w:val="18"/>
        </w:rPr>
        <w:t>⑤</w:t>
      </w:r>
      <w:r>
        <w:rPr>
          <w:rFonts w:hint="eastAsia"/>
          <w:sz w:val="18"/>
          <w:szCs w:val="18"/>
        </w:rPr>
        <w:t>铸件</w:t>
      </w:r>
      <w:r>
        <w:rPr>
          <w:sz w:val="18"/>
          <w:szCs w:val="18"/>
        </w:rPr>
        <w:t>材质内在质量</w:t>
      </w:r>
      <w:r>
        <w:rPr>
          <w:rFonts w:hint="eastAsia"/>
          <w:sz w:val="18"/>
          <w:szCs w:val="18"/>
        </w:rPr>
        <w:t>变化</w:t>
      </w:r>
      <w:r>
        <w:rPr>
          <w:sz w:val="18"/>
          <w:szCs w:val="18"/>
        </w:rPr>
        <w:t>较大，一些现代铸造方法</w:t>
      </w:r>
      <w:r>
        <w:rPr>
          <w:rFonts w:hint="eastAsia"/>
          <w:sz w:val="18"/>
          <w:szCs w:val="18"/>
        </w:rPr>
        <w:t>生产</w:t>
      </w:r>
      <w:r>
        <w:rPr>
          <w:sz w:val="18"/>
          <w:szCs w:val="18"/>
        </w:rPr>
        <w:t>的铸件材料质量已逐步接近锻件。</w:t>
      </w:r>
    </w:p>
    <w:p>
      <w:pPr>
        <w:rPr>
          <w:sz w:val="18"/>
          <w:szCs w:val="18"/>
        </w:rPr>
      </w:pPr>
      <w:r>
        <w:rPr>
          <w:rFonts w:hint="eastAsia"/>
          <w:sz w:val="18"/>
          <w:szCs w:val="18"/>
        </w:rPr>
        <w:t>3 铸型</w:t>
      </w:r>
      <w:r>
        <w:rPr>
          <w:sz w:val="18"/>
          <w:szCs w:val="18"/>
        </w:rPr>
        <w:t>的组成和作用</w:t>
      </w:r>
    </w:p>
    <w:p>
      <w:pPr>
        <w:rPr>
          <w:sz w:val="18"/>
          <w:szCs w:val="18"/>
        </w:rPr>
      </w:pPr>
      <w:r>
        <w:rPr>
          <w:rFonts w:hint="eastAsia"/>
          <w:sz w:val="18"/>
          <w:szCs w:val="18"/>
        </w:rPr>
        <w:t xml:space="preserve"> 铸型：</w:t>
      </w:r>
      <w:r>
        <w:rPr>
          <w:sz w:val="18"/>
          <w:szCs w:val="18"/>
        </w:rPr>
        <w:t>浇注金属液，以获得形状、尺寸和质量符合要求的铸件。</w:t>
      </w:r>
    </w:p>
    <w:p>
      <w:pPr>
        <w:rPr>
          <w:sz w:val="18"/>
          <w:szCs w:val="18"/>
        </w:rPr>
      </w:pPr>
    </w:p>
    <w:p>
      <w:pPr>
        <w:numPr>
          <w:ilvl w:val="0"/>
          <w:numId w:val="0"/>
        </w:numPr>
        <w:rPr>
          <w:rFonts w:hint="eastAsia"/>
          <w:sz w:val="18"/>
          <w:szCs w:val="18"/>
        </w:rPr>
      </w:pPr>
      <w:r>
        <w:rPr>
          <w:rFonts w:hint="eastAsia"/>
          <w:sz w:val="18"/>
          <w:szCs w:val="18"/>
        </w:rPr>
        <w:t>铸型组成见书图2-5所示(两箱砂型) 。</w:t>
      </w:r>
    </w:p>
    <w:p>
      <w:pPr>
        <w:numPr>
          <w:ilvl w:val="0"/>
          <w:numId w:val="0"/>
        </w:numPr>
        <w:rPr>
          <w:rFonts w:hint="eastAsia"/>
          <w:sz w:val="18"/>
          <w:szCs w:val="18"/>
        </w:rPr>
      </w:pPr>
      <w:r>
        <w:rPr>
          <w:rFonts w:hint="eastAsia"/>
          <w:sz w:val="18"/>
          <w:szCs w:val="18"/>
        </w:rPr>
        <w:t>分型面、分模面</w:t>
      </w:r>
    </w:p>
    <w:p>
      <w:pPr>
        <w:numPr>
          <w:ilvl w:val="0"/>
          <w:numId w:val="0"/>
        </w:numPr>
        <w:rPr>
          <w:rFonts w:hint="eastAsia"/>
          <w:sz w:val="18"/>
          <w:szCs w:val="18"/>
        </w:rPr>
      </w:pPr>
      <w:r>
        <w:rPr>
          <w:rFonts w:hint="eastAsia"/>
          <w:sz w:val="18"/>
          <w:szCs w:val="18"/>
        </w:rPr>
        <w:t>浇注系统</w:t>
      </w:r>
    </w:p>
    <w:p>
      <w:pPr>
        <w:numPr>
          <w:ilvl w:val="0"/>
          <w:numId w:val="0"/>
        </w:numPr>
        <w:rPr>
          <w:rFonts w:hint="eastAsia"/>
          <w:sz w:val="18"/>
          <w:szCs w:val="18"/>
        </w:rPr>
      </w:pPr>
      <w:r>
        <w:rPr>
          <w:rFonts w:hint="eastAsia"/>
          <w:sz w:val="18"/>
          <w:szCs w:val="18"/>
        </w:rPr>
        <w:t>冒口</w:t>
      </w:r>
    </w:p>
    <w:p>
      <w:pPr>
        <w:numPr>
          <w:ilvl w:val="0"/>
          <w:numId w:val="0"/>
        </w:numPr>
        <w:rPr>
          <w:rFonts w:hint="eastAsia"/>
          <w:sz w:val="18"/>
          <w:szCs w:val="18"/>
        </w:rPr>
      </w:pPr>
      <w:r>
        <w:rPr>
          <w:rFonts w:hint="eastAsia"/>
          <w:sz w:val="18"/>
          <w:szCs w:val="18"/>
        </w:rPr>
        <w:t>铸件</w:t>
      </w:r>
    </w:p>
    <w:p>
      <w:pPr>
        <w:numPr>
          <w:ilvl w:val="0"/>
          <w:numId w:val="0"/>
        </w:numPr>
        <w:rPr>
          <w:rFonts w:hint="eastAsia"/>
          <w:sz w:val="18"/>
          <w:szCs w:val="18"/>
        </w:rPr>
      </w:pPr>
      <w:r>
        <w:rPr>
          <w:rFonts w:hint="eastAsia"/>
          <w:sz w:val="18"/>
          <w:szCs w:val="18"/>
        </w:rPr>
        <w:t>上、下砂型</w:t>
      </w:r>
    </w:p>
    <w:p>
      <w:pPr>
        <w:numPr>
          <w:ilvl w:val="0"/>
          <w:numId w:val="0"/>
        </w:numPr>
        <w:rPr>
          <w:rFonts w:hint="eastAsia"/>
          <w:sz w:val="18"/>
          <w:szCs w:val="18"/>
        </w:rPr>
      </w:pPr>
      <w:r>
        <w:rPr>
          <w:rFonts w:hint="eastAsia"/>
          <w:sz w:val="18"/>
          <w:szCs w:val="18"/>
        </w:rPr>
        <w:t>分型面：两相邻铸型之间的接触面称为分型面。</w:t>
      </w:r>
    </w:p>
    <w:p>
      <w:pPr>
        <w:numPr>
          <w:ilvl w:val="0"/>
          <w:numId w:val="0"/>
        </w:numPr>
        <w:rPr>
          <w:rFonts w:hint="eastAsia"/>
          <w:sz w:val="18"/>
          <w:szCs w:val="18"/>
        </w:rPr>
      </w:pPr>
      <w:r>
        <w:rPr>
          <w:rFonts w:hint="eastAsia"/>
          <w:sz w:val="18"/>
          <w:szCs w:val="18"/>
        </w:rPr>
        <w:t>分模面：为便于取出模样，在一个模样上分开的切面称为分模面。</w:t>
      </w:r>
    </w:p>
    <w:p>
      <w:pPr>
        <w:numPr>
          <w:ilvl w:val="0"/>
          <w:numId w:val="0"/>
        </w:numPr>
        <w:rPr>
          <w:rFonts w:hint="eastAsia"/>
          <w:sz w:val="18"/>
          <w:szCs w:val="18"/>
        </w:rPr>
      </w:pPr>
      <w:r>
        <w:rPr>
          <w:rFonts w:hint="eastAsia"/>
          <w:sz w:val="18"/>
          <w:szCs w:val="18"/>
        </w:rPr>
        <w:t>铸件</w:t>
      </w:r>
    </w:p>
    <w:p>
      <w:pPr>
        <w:numPr>
          <w:ilvl w:val="0"/>
          <w:numId w:val="0"/>
        </w:numPr>
        <w:rPr>
          <w:rFonts w:hint="eastAsia"/>
          <w:sz w:val="18"/>
          <w:szCs w:val="18"/>
        </w:rPr>
      </w:pPr>
      <w:r>
        <w:rPr>
          <w:rFonts w:hint="eastAsia"/>
          <w:sz w:val="18"/>
          <w:szCs w:val="18"/>
        </w:rPr>
        <w:t>铸件圆角的主要作用是防止冲砂。</w:t>
      </w:r>
    </w:p>
    <w:p>
      <w:pPr>
        <w:ind w:firstLine="240" w:firstLineChars="100"/>
        <w:rPr>
          <w:rFonts w:hint="eastAsia"/>
          <w:sz w:val="18"/>
          <w:szCs w:val="18"/>
        </w:rPr>
      </w:pPr>
      <w:r>
        <w:rPr>
          <w:rFonts w:hint="eastAsia"/>
          <w:sz w:val="18"/>
          <w:szCs w:val="18"/>
        </w:rPr>
        <w:t>铸件最小壁厚要受到限制，主要是由于薄壁件使金属液体的流动性差，从而产生冷隔和浇不足。</w:t>
      </w:r>
      <w:r>
        <w:rPr>
          <w:sz w:val="18"/>
          <w:szCs w:val="18"/>
        </w:rPr>
        <w:t>从而产生冷</w:t>
      </w:r>
      <w:r>
        <w:rPr>
          <w:rFonts w:hint="eastAsia"/>
          <w:sz w:val="18"/>
          <w:szCs w:val="18"/>
        </w:rPr>
        <w:t>隔</w:t>
      </w:r>
      <w:r>
        <w:rPr>
          <w:sz w:val="18"/>
          <w:szCs w:val="18"/>
        </w:rPr>
        <w:t>和浇不足，生产中为了提高合金流动性，常用的方法适当提高浇注温度。</w:t>
      </w:r>
    </w:p>
    <w:p>
      <w:pPr>
        <w:numPr>
          <w:ilvl w:val="0"/>
          <w:numId w:val="0"/>
        </w:numPr>
        <w:rPr>
          <w:rFonts w:hint="eastAsia"/>
          <w:sz w:val="18"/>
          <w:szCs w:val="18"/>
        </w:rPr>
      </w:pPr>
      <w:r>
        <w:rPr>
          <w:rFonts w:hint="eastAsia"/>
          <w:sz w:val="18"/>
          <w:szCs w:val="18"/>
        </w:rPr>
        <w:t>冒口：供补缩铸件用的铸型空腔，有些冒口还起观察、排气和集渣的作用。</w:t>
      </w:r>
    </w:p>
    <w:p>
      <w:pPr>
        <w:numPr>
          <w:ilvl w:val="0"/>
          <w:numId w:val="0"/>
        </w:numPr>
        <w:rPr>
          <w:rFonts w:hint="eastAsia"/>
          <w:sz w:val="18"/>
          <w:szCs w:val="18"/>
          <w:lang w:val="en-US" w:eastAsia="zh-CN"/>
        </w:rPr>
      </w:pPr>
      <w:r>
        <w:rPr>
          <w:rFonts w:hint="eastAsia"/>
          <w:sz w:val="18"/>
          <w:szCs w:val="18"/>
          <w:lang w:val="en-US" w:eastAsia="zh-CN"/>
        </w:rPr>
        <w:t>题目</w:t>
      </w:r>
    </w:p>
    <w:p>
      <w:pPr>
        <w:numPr>
          <w:ilvl w:val="0"/>
          <w:numId w:val="0"/>
        </w:numPr>
        <w:rPr>
          <w:rFonts w:hint="eastAsia"/>
          <w:sz w:val="18"/>
          <w:szCs w:val="18"/>
        </w:rPr>
      </w:pPr>
      <w:r>
        <w:rPr>
          <w:rFonts w:hint="eastAsia"/>
          <w:sz w:val="18"/>
          <w:szCs w:val="18"/>
        </w:rPr>
        <w:t>当铸件设置冒口后，就可省略了扎通气孔？错</w:t>
      </w:r>
    </w:p>
    <w:p>
      <w:pPr>
        <w:numPr>
          <w:ilvl w:val="0"/>
          <w:numId w:val="0"/>
        </w:numPr>
        <w:rPr>
          <w:rFonts w:hint="eastAsia"/>
          <w:sz w:val="18"/>
          <w:szCs w:val="18"/>
        </w:rPr>
      </w:pPr>
      <w:r>
        <w:rPr>
          <w:rFonts w:hint="eastAsia"/>
          <w:sz w:val="18"/>
          <w:szCs w:val="18"/>
        </w:rPr>
        <w:t>冒口应开设在铸件的最薄和浇注时最高的位置？错</w:t>
      </w:r>
    </w:p>
    <w:p>
      <w:pPr>
        <w:numPr>
          <w:ilvl w:val="0"/>
          <w:numId w:val="0"/>
        </w:numPr>
        <w:rPr>
          <w:rFonts w:hint="eastAsia"/>
          <w:sz w:val="18"/>
          <w:szCs w:val="18"/>
        </w:rPr>
      </w:pPr>
      <w:r>
        <w:rPr>
          <w:rFonts w:hint="eastAsia"/>
          <w:sz w:val="18"/>
          <w:szCs w:val="18"/>
        </w:rPr>
        <w:t>上、下砂型</w:t>
      </w:r>
    </w:p>
    <w:p>
      <w:pPr>
        <w:numPr>
          <w:ilvl w:val="0"/>
          <w:numId w:val="0"/>
        </w:numPr>
        <w:rPr>
          <w:rFonts w:hint="eastAsia"/>
          <w:sz w:val="18"/>
          <w:szCs w:val="18"/>
          <w:lang w:val="en-US" w:eastAsia="zh-CN"/>
        </w:rPr>
      </w:pPr>
      <w:r>
        <w:rPr>
          <w:rFonts w:hint="eastAsia"/>
          <w:sz w:val="18"/>
          <w:szCs w:val="18"/>
          <w:lang w:val="en-US" w:eastAsia="zh-CN"/>
        </w:rPr>
        <w:t>题目</w:t>
      </w:r>
    </w:p>
    <w:p>
      <w:pPr>
        <w:numPr>
          <w:ilvl w:val="0"/>
          <w:numId w:val="0"/>
        </w:numPr>
        <w:rPr>
          <w:rFonts w:hint="eastAsia"/>
          <w:sz w:val="18"/>
          <w:szCs w:val="18"/>
        </w:rPr>
      </w:pPr>
      <w:r>
        <w:rPr>
          <w:rFonts w:hint="eastAsia"/>
          <w:sz w:val="18"/>
          <w:szCs w:val="18"/>
        </w:rPr>
        <w:t xml:space="preserve">分型砂的作用是使 上砂型和下砂型顺利分开？对 </w:t>
      </w:r>
    </w:p>
    <w:p>
      <w:pPr>
        <w:numPr>
          <w:ilvl w:val="0"/>
          <w:numId w:val="0"/>
        </w:numPr>
        <w:rPr>
          <w:rFonts w:hint="eastAsia"/>
          <w:sz w:val="18"/>
          <w:szCs w:val="18"/>
        </w:rPr>
      </w:pPr>
      <w:r>
        <w:rPr>
          <w:rFonts w:hint="eastAsia"/>
          <w:sz w:val="18"/>
          <w:szCs w:val="18"/>
        </w:rPr>
        <w:t>为了使砂型通气良好，应该将砂型上下箱都扎通气孔？错</w:t>
      </w:r>
    </w:p>
    <w:p>
      <w:pPr>
        <w:numPr>
          <w:ilvl w:val="0"/>
          <w:numId w:val="0"/>
        </w:numPr>
        <w:rPr>
          <w:rFonts w:hint="eastAsia"/>
          <w:sz w:val="18"/>
          <w:szCs w:val="18"/>
        </w:rPr>
      </w:pPr>
      <w:r>
        <w:rPr>
          <w:rFonts w:hint="eastAsia"/>
          <w:sz w:val="18"/>
          <w:szCs w:val="18"/>
        </w:rPr>
        <w:t>为了起模顺利，要在模型四周刷水，且越湿越好？错</w:t>
      </w:r>
    </w:p>
    <w:p>
      <w:pPr>
        <w:numPr>
          <w:ilvl w:val="0"/>
          <w:numId w:val="0"/>
        </w:numPr>
        <w:rPr>
          <w:rFonts w:hint="eastAsia"/>
          <w:sz w:val="18"/>
          <w:szCs w:val="18"/>
        </w:rPr>
      </w:pPr>
      <w:r>
        <w:rPr>
          <w:rFonts w:hint="eastAsia"/>
          <w:sz w:val="18"/>
          <w:szCs w:val="18"/>
        </w:rPr>
        <w:t>4. 型芯的形式</w:t>
      </w:r>
    </w:p>
    <w:p>
      <w:pPr>
        <w:numPr>
          <w:ilvl w:val="0"/>
          <w:numId w:val="0"/>
        </w:numPr>
        <w:rPr>
          <w:rFonts w:hint="eastAsia"/>
          <w:sz w:val="18"/>
          <w:szCs w:val="18"/>
        </w:rPr>
      </w:pPr>
      <w:r>
        <w:rPr>
          <w:rFonts w:hint="eastAsia"/>
          <w:sz w:val="18"/>
          <w:szCs w:val="18"/>
        </w:rPr>
        <w:t>常用的型芯有：水平型心、垂直型心、悬臂型心、悬吊型心、引伸型心、外型心等</w:t>
      </w:r>
    </w:p>
    <w:p>
      <w:pPr>
        <w:numPr>
          <w:ilvl w:val="0"/>
          <w:numId w:val="0"/>
        </w:numPr>
        <w:rPr>
          <w:rFonts w:hint="eastAsia"/>
          <w:sz w:val="18"/>
          <w:szCs w:val="18"/>
        </w:rPr>
      </w:pPr>
      <w:r>
        <w:rPr>
          <w:rFonts w:hint="eastAsia"/>
          <w:sz w:val="18"/>
          <w:szCs w:val="18"/>
        </w:rPr>
        <w:t>垂直型芯的下芯头与上芯头相比，其特点是斜度小、高度大</w:t>
      </w:r>
    </w:p>
    <w:p>
      <w:pPr>
        <w:numPr>
          <w:ilvl w:val="0"/>
          <w:numId w:val="0"/>
        </w:numPr>
        <w:rPr>
          <w:rFonts w:hint="eastAsia"/>
          <w:sz w:val="18"/>
          <w:szCs w:val="18"/>
        </w:rPr>
      </w:pPr>
    </w:p>
    <w:p>
      <w:pPr>
        <w:numPr>
          <w:ilvl w:val="0"/>
          <w:numId w:val="1"/>
        </w:numPr>
        <w:rPr>
          <w:rFonts w:hint="eastAsia"/>
          <w:sz w:val="18"/>
          <w:szCs w:val="18"/>
        </w:rPr>
      </w:pPr>
      <w:r>
        <w:rPr>
          <w:rFonts w:hint="eastAsia"/>
          <w:sz w:val="18"/>
          <w:szCs w:val="18"/>
        </w:rPr>
        <w:t xml:space="preserve"> 造型方法概述</w:t>
      </w:r>
      <w:r>
        <w:rPr>
          <w:rFonts w:hint="eastAsia"/>
          <w:sz w:val="18"/>
          <w:szCs w:val="18"/>
          <w:lang w:val="en-US" w:eastAsia="zh-CN"/>
        </w:rPr>
        <w:t xml:space="preserve">                            </w:t>
      </w:r>
      <w:r>
        <w:rPr>
          <w:sz w:val="18"/>
          <w:szCs w:val="18"/>
        </w:rPr>
        <w:drawing>
          <wp:inline distT="0" distB="0" distL="114300" distR="114300">
            <wp:extent cx="2029460" cy="724535"/>
            <wp:effectExtent l="0" t="0" r="8890" b="18415"/>
            <wp:docPr id="2611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2" name="Picture 42"/>
                    <pic:cNvPicPr>
                      <a:picLocks noChangeAspect="1"/>
                    </pic:cNvPicPr>
                  </pic:nvPicPr>
                  <pic:blipFill>
                    <a:blip r:embed="rId8"/>
                    <a:stretch>
                      <a:fillRect/>
                    </a:stretch>
                  </pic:blipFill>
                  <pic:spPr>
                    <a:xfrm>
                      <a:off x="0" y="0"/>
                      <a:ext cx="2029460" cy="724535"/>
                    </a:xfrm>
                    <a:prstGeom prst="rect">
                      <a:avLst/>
                    </a:prstGeom>
                    <a:noFill/>
                    <a:ln w="9525">
                      <a:noFill/>
                    </a:ln>
                  </pic:spPr>
                </pic:pic>
              </a:graphicData>
            </a:graphic>
          </wp:inline>
        </w:drawing>
      </w:r>
      <w:r>
        <w:rPr>
          <w:rFonts w:hint="eastAsia"/>
          <w:sz w:val="18"/>
          <w:szCs w:val="18"/>
        </w:rPr>
        <w:br w:type="textWrapping"/>
      </w:r>
      <w:r>
        <w:rPr>
          <w:rFonts w:hint="eastAsia"/>
          <w:sz w:val="18"/>
          <w:szCs w:val="18"/>
        </w:rPr>
        <w:t>1.砂型铸造工艺设计</w:t>
      </w:r>
    </w:p>
    <w:p>
      <w:pPr>
        <w:numPr>
          <w:ilvl w:val="0"/>
          <w:numId w:val="0"/>
        </w:numPr>
        <w:rPr>
          <w:rFonts w:hint="eastAsia"/>
          <w:sz w:val="18"/>
          <w:szCs w:val="18"/>
        </w:rPr>
      </w:pPr>
      <w:r>
        <w:rPr>
          <w:rFonts w:hint="eastAsia"/>
          <w:sz w:val="18"/>
          <w:szCs w:val="18"/>
        </w:rPr>
        <w:t>分型面、分模面</w:t>
      </w:r>
    </w:p>
    <w:p>
      <w:pPr>
        <w:numPr>
          <w:ilvl w:val="0"/>
          <w:numId w:val="0"/>
        </w:numPr>
        <w:rPr>
          <w:rFonts w:hint="eastAsia"/>
          <w:sz w:val="18"/>
          <w:szCs w:val="18"/>
        </w:rPr>
      </w:pPr>
      <w:r>
        <w:rPr>
          <w:rFonts w:hint="eastAsia"/>
          <w:sz w:val="18"/>
          <w:szCs w:val="18"/>
        </w:rPr>
        <w:t>表示：分型面用上下箭头表示，</w:t>
      </w:r>
    </w:p>
    <w:p>
      <w:pPr>
        <w:numPr>
          <w:ilvl w:val="0"/>
          <w:numId w:val="0"/>
        </w:numPr>
        <w:rPr>
          <w:rFonts w:hint="eastAsia"/>
          <w:sz w:val="18"/>
          <w:szCs w:val="18"/>
        </w:rPr>
      </w:pPr>
      <w:r>
        <w:rPr>
          <w:rFonts w:hint="eastAsia"/>
          <w:sz w:val="18"/>
          <w:szCs w:val="18"/>
        </w:rPr>
        <w:t>并标明“上、下”或“上、中、下”</w:t>
      </w:r>
      <w:r>
        <w:rPr>
          <w:rFonts w:hint="eastAsia"/>
          <w:sz w:val="18"/>
          <w:szCs w:val="18"/>
          <w:lang w:val="en-US" w:eastAsia="zh-CN"/>
        </w:rPr>
        <w:t xml:space="preserve">       </w:t>
      </w:r>
      <w:r>
        <w:rPr>
          <w:rFonts w:hint="eastAsia"/>
          <w:sz w:val="18"/>
          <w:szCs w:val="18"/>
        </w:rPr>
        <w:t>。</w:t>
      </w:r>
      <w:r>
        <w:rPr>
          <w:sz w:val="18"/>
          <w:szCs w:val="18"/>
        </w:rPr>
        <w:drawing>
          <wp:inline distT="0" distB="0" distL="114300" distR="114300">
            <wp:extent cx="2444750" cy="725170"/>
            <wp:effectExtent l="0" t="0" r="12700" b="17780"/>
            <wp:docPr id="2611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3" name="Picture 43"/>
                    <pic:cNvPicPr>
                      <a:picLocks noChangeAspect="1"/>
                    </pic:cNvPicPr>
                  </pic:nvPicPr>
                  <pic:blipFill>
                    <a:blip r:embed="rId9"/>
                    <a:stretch>
                      <a:fillRect/>
                    </a:stretch>
                  </pic:blipFill>
                  <pic:spPr>
                    <a:xfrm>
                      <a:off x="0" y="0"/>
                      <a:ext cx="2444750" cy="725170"/>
                    </a:xfrm>
                    <a:prstGeom prst="rect">
                      <a:avLst/>
                    </a:prstGeom>
                    <a:noFill/>
                    <a:ln w="9525">
                      <a:noFill/>
                    </a:ln>
                  </pic:spPr>
                </pic:pic>
              </a:graphicData>
            </a:graphic>
          </wp:inline>
        </w:drawing>
      </w:r>
    </w:p>
    <w:p>
      <w:pPr>
        <w:numPr>
          <w:ilvl w:val="0"/>
          <w:numId w:val="0"/>
        </w:numPr>
        <w:rPr>
          <w:rFonts w:hint="eastAsia"/>
          <w:sz w:val="18"/>
          <w:szCs w:val="18"/>
        </w:rPr>
      </w:pPr>
      <w:r>
        <w:rPr>
          <w:rFonts w:hint="eastAsia"/>
          <w:sz w:val="18"/>
          <w:szCs w:val="18"/>
        </w:rPr>
        <w:t>分模面用“&lt;”表示</w:t>
      </w:r>
    </w:p>
    <w:p>
      <w:pPr>
        <w:numPr>
          <w:ilvl w:val="0"/>
          <w:numId w:val="0"/>
        </w:numPr>
        <w:rPr>
          <w:rFonts w:hint="eastAsia"/>
          <w:sz w:val="18"/>
          <w:szCs w:val="18"/>
        </w:rPr>
      </w:pPr>
      <w:r>
        <w:rPr>
          <w:rFonts w:hint="eastAsia"/>
          <w:sz w:val="18"/>
          <w:szCs w:val="18"/>
        </w:rPr>
        <w:t>选择原则</w:t>
      </w:r>
    </w:p>
    <w:p>
      <w:pPr>
        <w:numPr>
          <w:ilvl w:val="0"/>
          <w:numId w:val="0"/>
        </w:numPr>
        <w:rPr>
          <w:rFonts w:hint="eastAsia"/>
          <w:sz w:val="18"/>
          <w:szCs w:val="18"/>
        </w:rPr>
      </w:pPr>
      <w:r>
        <w:rPr>
          <w:rFonts w:hint="eastAsia"/>
          <w:sz w:val="18"/>
          <w:szCs w:val="18"/>
        </w:rPr>
        <w:t>分型面数目应少，最好为平面。</w:t>
      </w:r>
    </w:p>
    <w:p>
      <w:pPr>
        <w:numPr>
          <w:ilvl w:val="0"/>
          <w:numId w:val="0"/>
        </w:numPr>
        <w:rPr>
          <w:sz w:val="18"/>
          <w:szCs w:val="18"/>
        </w:rPr>
      </w:pPr>
      <w:r>
        <w:rPr>
          <w:rFonts w:hint="eastAsia"/>
          <w:sz w:val="18"/>
          <w:szCs w:val="18"/>
        </w:rPr>
        <w:t>分型面必须设在铸件的最大水平截面处，否则难以起模</w:t>
      </w:r>
      <w:r>
        <w:rPr>
          <w:sz w:val="18"/>
          <w:szCs w:val="18"/>
        </w:rPr>
        <mc:AlternateContent>
          <mc:Choice Requires="wpg">
            <w:drawing>
              <wp:anchor distT="0" distB="0" distL="114300" distR="114300" simplePos="0" relativeHeight="251658240" behindDoc="0" locked="0" layoutInCell="1" allowOverlap="1">
                <wp:simplePos x="0" y="0"/>
                <wp:positionH relativeFrom="column">
                  <wp:posOffset>2809875</wp:posOffset>
                </wp:positionH>
                <wp:positionV relativeFrom="paragraph">
                  <wp:posOffset>-123825</wp:posOffset>
                </wp:positionV>
                <wp:extent cx="2266950" cy="1937385"/>
                <wp:effectExtent l="0" t="0" r="0" b="5715"/>
                <wp:wrapNone/>
                <wp:docPr id="18435" name="Group 6"/>
                <wp:cNvGraphicFramePr/>
                <a:graphic xmlns:a="http://schemas.openxmlformats.org/drawingml/2006/main">
                  <a:graphicData uri="http://schemas.microsoft.com/office/word/2010/wordprocessingGroup">
                    <wpg:wgp>
                      <wpg:cNvGrpSpPr/>
                      <wpg:grpSpPr>
                        <a:xfrm>
                          <a:off x="0" y="0"/>
                          <a:ext cx="2266950" cy="1937385"/>
                          <a:chOff x="3243" y="436"/>
                          <a:chExt cx="2418" cy="3266"/>
                        </a:xfrm>
                      </wpg:grpSpPr>
                      <wps:wsp>
                        <wps:cNvPr id="18436" name="Rectangle 7"/>
                        <wps:cNvSpPr/>
                        <wps:spPr>
                          <a:xfrm>
                            <a:off x="3243" y="436"/>
                            <a:ext cx="2404" cy="3266"/>
                          </a:xfrm>
                          <a:prstGeom prst="rect">
                            <a:avLst/>
                          </a:prstGeom>
                          <a:solidFill>
                            <a:srgbClr val="FFFF00"/>
                          </a:solidFill>
                          <a:ln w="9525">
                            <a:noFill/>
                          </a:ln>
                        </wps:spPr>
                        <wps:bodyPr wrap="none" anchor="ctr"/>
                      </wps:wsp>
                      <pic:pic xmlns:pic="http://schemas.openxmlformats.org/drawingml/2006/picture">
                        <pic:nvPicPr>
                          <pic:cNvPr id="18437" name="Picture 8"/>
                          <pic:cNvPicPr>
                            <a:picLocks noChangeAspect="1"/>
                          </pic:cNvPicPr>
                        </pic:nvPicPr>
                        <pic:blipFill>
                          <a:blip r:embed="rId10"/>
                          <a:stretch>
                            <a:fillRect/>
                          </a:stretch>
                        </pic:blipFill>
                        <pic:spPr>
                          <a:xfrm>
                            <a:off x="3288" y="482"/>
                            <a:ext cx="1522" cy="1379"/>
                          </a:xfrm>
                          <a:prstGeom prst="rect">
                            <a:avLst/>
                          </a:prstGeom>
                          <a:noFill/>
                          <a:ln w="9525">
                            <a:noFill/>
                          </a:ln>
                        </pic:spPr>
                      </pic:pic>
                      <pic:pic xmlns:pic="http://schemas.openxmlformats.org/drawingml/2006/picture">
                        <pic:nvPicPr>
                          <pic:cNvPr id="18438" name="Picture 9"/>
                          <pic:cNvPicPr>
                            <a:picLocks noChangeAspect="1"/>
                          </pic:cNvPicPr>
                        </pic:nvPicPr>
                        <pic:blipFill>
                          <a:blip r:embed="rId11"/>
                          <a:stretch>
                            <a:fillRect/>
                          </a:stretch>
                        </pic:blipFill>
                        <pic:spPr>
                          <a:xfrm>
                            <a:off x="4785" y="509"/>
                            <a:ext cx="876" cy="1379"/>
                          </a:xfrm>
                          <a:prstGeom prst="rect">
                            <a:avLst/>
                          </a:prstGeom>
                          <a:noFill/>
                          <a:ln w="9525">
                            <a:noFill/>
                          </a:ln>
                        </pic:spPr>
                      </pic:pic>
                      <pic:pic xmlns:pic="http://schemas.openxmlformats.org/drawingml/2006/picture">
                        <pic:nvPicPr>
                          <pic:cNvPr id="18439" name="Picture 10"/>
                          <pic:cNvPicPr>
                            <a:picLocks noChangeAspect="1"/>
                          </pic:cNvPicPr>
                        </pic:nvPicPr>
                        <pic:blipFill>
                          <a:blip r:embed="rId12"/>
                          <a:stretch>
                            <a:fillRect/>
                          </a:stretch>
                        </pic:blipFill>
                        <pic:spPr>
                          <a:xfrm>
                            <a:off x="3288" y="2115"/>
                            <a:ext cx="2304" cy="1554"/>
                          </a:xfrm>
                          <a:prstGeom prst="rect">
                            <a:avLst/>
                          </a:prstGeom>
                          <a:noFill/>
                          <a:ln w="9525">
                            <a:noFill/>
                          </a:ln>
                        </pic:spPr>
                      </pic:pic>
                    </wpg:wgp>
                  </a:graphicData>
                </a:graphic>
              </wp:anchor>
            </w:drawing>
          </mc:Choice>
          <mc:Fallback>
            <w:pict>
              <v:group id="Group 6" o:spid="_x0000_s1026" o:spt="203" style="position:absolute;left:0pt;margin-left:221.25pt;margin-top:-9.75pt;height:152.55pt;width:178.5pt;z-index:251658240;mso-width-relative:page;mso-height-relative:page;" coordorigin="3243,436" coordsize="2418,3266" o:gfxdata="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">
                <o:lock v:ext="edit" aspectratio="f"/>
                <v:rect id="Rectangle 7" o:spid="_x0000_s1026" o:spt="1" style="position:absolute;left:3243;top:436;height:3266;width:2404;mso-wrap-style:none;v-text-anchor:middle;" fillcolor="#FFFF00" filled="t" stroked="f" coordsize="21600,21600" o:gfxdata="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ROtNugAAAN4A&#10;AAAPAAAAAAAAAAEAIAAAACIAAABkcnMvZG93bnJldi54bWxQSwECFAAUAAAACACHTuJAMy8FnjsA&#10;AAA5AAAAEAAAAAAAAAABACAAAAAJAQAAZHJzL3NoYXBleG1sLnhtbFBLBQYAAAAABgAGAFsBAACz&#10;AwAAAAA=&#10;">
                  <v:fill on="t" focussize="0,0"/>
                  <v:stroke on="f"/>
                  <v:imagedata o:title=""/>
                  <o:lock v:ext="edit" aspectratio="f"/>
                </v:rect>
                <v:shape id="Picture 8" o:spid="_x0000_s1026" o:spt="75" type="#_x0000_t75" style="position:absolute;left:3288;top:482;height:1379;width:1522;" filled="f" o:preferrelative="t" stroked="f" coordsize="21600,21600" o:gfxdata="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VDWDvQAA&#10;AN4AAAAPAAAAAAAAAAEAIAAAACIAAABkcnMvZG93bnJldi54bWxQSwECFAAUAAAACACHTuJAMy8F&#10;njsAAAA5AAAAEAAAAAAAAAABACAAAAAMAQAAZHJzL3NoYXBleG1sLnhtbFBLBQYAAAAABgAGAFsB&#10;AAC2AwAAAAA=&#10;">
                  <v:fill on="f" focussize="0,0"/>
                  <v:stroke on="f"/>
                  <v:imagedata r:id="rId10" o:title=""/>
                  <o:lock v:ext="edit" aspectratio="t"/>
                </v:shape>
                <v:shape id="Picture 9" o:spid="_x0000_s1026" o:spt="75" type="#_x0000_t75" style="position:absolute;left:4785;top:509;height:1379;width:876;" filled="f" o:preferrelative="t" stroked="f" coordsize="21600,21600" o:gfxdata="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JvGb4A&#10;AADeAAAADwAAAAAAAAABACAAAAAiAAAAZHJzL2Rvd25yZXYueG1sUEsBAhQAFAAAAAgAh07iQDMv&#10;BZ47AAAAOQAAABAAAAAAAAAAAQAgAAAADQEAAGRycy9zaGFwZXhtbC54bWxQSwUGAAAAAAYABgBb&#10;AQAAtwMAAAAA&#10;">
                  <v:fill on="f" focussize="0,0"/>
                  <v:stroke on="f"/>
                  <v:imagedata r:id="rId11" o:title=""/>
                  <o:lock v:ext="edit" aspectratio="t"/>
                </v:shape>
                <v:shape id="Picture 10" o:spid="_x0000_s1026" o:spt="75" type="#_x0000_t75" style="position:absolute;left:3288;top:2115;height:1554;width:2304;" filled="f" o:preferrelative="t" stroked="f" coordsize="21600,21600" o:gfxdata="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E00DvQAA&#10;AN4AAAAPAAAAAAAAAAEAIAAAACIAAABkcnMvZG93bnJldi54bWxQSwECFAAUAAAACACHTuJAMy8F&#10;njsAAAA5AAAAEAAAAAAAAAABACAAAAAMAQAAZHJzL3NoYXBleG1sLnhtbFBLBQYAAAAABgAGAFsB&#10;AAC2AwAAAAA=&#10;">
                  <v:fill on="f" focussize="0,0"/>
                  <v:stroke on="f"/>
                  <v:imagedata r:id="rId12" o:title=""/>
                  <o:lock v:ext="edit" aspectratio="t"/>
                </v:shape>
              </v:group>
            </w:pict>
          </mc:Fallback>
        </mc:AlternateContent>
      </w:r>
      <w:r>
        <w:rPr>
          <w:sz w:val="18"/>
          <w:szCs w:val="18"/>
        </w:rPr>
        <w:drawing>
          <wp:inline distT="0" distB="0" distL="114300" distR="114300">
            <wp:extent cx="2419350" cy="1648460"/>
            <wp:effectExtent l="0" t="0" r="0" b="8890"/>
            <wp:docPr id="302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82" name="Picture 2"/>
                    <pic:cNvPicPr>
                      <a:picLocks noChangeAspect="1"/>
                    </pic:cNvPicPr>
                  </pic:nvPicPr>
                  <pic:blipFill>
                    <a:blip r:embed="rId13"/>
                    <a:stretch>
                      <a:fillRect/>
                    </a:stretch>
                  </pic:blipFill>
                  <pic:spPr>
                    <a:xfrm>
                      <a:off x="0" y="0"/>
                      <a:ext cx="2419350" cy="1648460"/>
                    </a:xfrm>
                    <a:prstGeom prst="rect">
                      <a:avLst/>
                    </a:prstGeom>
                    <a:noFill/>
                    <a:ln w="9525">
                      <a:noFill/>
                    </a:ln>
                  </pic:spPr>
                </pic:pic>
              </a:graphicData>
            </a:graphic>
          </wp:inline>
        </w:drawing>
      </w:r>
    </w:p>
    <w:p>
      <w:pPr>
        <w:numPr>
          <w:ilvl w:val="0"/>
          <w:numId w:val="0"/>
        </w:numPr>
        <w:rPr>
          <w:rFonts w:hint="eastAsia"/>
          <w:sz w:val="18"/>
          <w:szCs w:val="18"/>
        </w:rPr>
      </w:pPr>
      <w:r>
        <w:rPr>
          <w:rFonts w:hint="eastAsia"/>
          <w:sz w:val="18"/>
          <w:szCs w:val="18"/>
        </w:rPr>
        <w:t>浇注位置：浇注时，铸件在铸型中所处的位置（铸型分型面所处的空间位置）。</w:t>
      </w:r>
    </w:p>
    <w:p>
      <w:pPr>
        <w:numPr>
          <w:ilvl w:val="0"/>
          <w:numId w:val="0"/>
        </w:numPr>
        <w:rPr>
          <w:rFonts w:hint="eastAsia"/>
          <w:sz w:val="18"/>
          <w:szCs w:val="18"/>
        </w:rPr>
      </w:pPr>
    </w:p>
    <w:p>
      <w:pPr>
        <w:numPr>
          <w:ilvl w:val="0"/>
          <w:numId w:val="0"/>
        </w:numPr>
        <w:rPr>
          <w:rFonts w:hint="eastAsia"/>
          <w:sz w:val="18"/>
          <w:szCs w:val="18"/>
        </w:rPr>
      </w:pPr>
      <w:r>
        <w:rPr>
          <w:rFonts w:hint="eastAsia"/>
          <w:sz w:val="18"/>
          <w:szCs w:val="18"/>
        </w:rPr>
        <w:t>选择原则：</w:t>
      </w:r>
    </w:p>
    <w:p>
      <w:pPr>
        <w:numPr>
          <w:ilvl w:val="0"/>
          <w:numId w:val="0"/>
        </w:numPr>
        <w:rPr>
          <w:rFonts w:hint="eastAsia"/>
          <w:sz w:val="18"/>
          <w:szCs w:val="18"/>
        </w:rPr>
      </w:pPr>
      <w:r>
        <w:rPr>
          <w:rFonts w:hint="eastAsia"/>
          <w:sz w:val="18"/>
          <w:szCs w:val="18"/>
        </w:rPr>
        <w:t>铸件的重要加工面、受力面和基准面应朝下；</w:t>
      </w:r>
    </w:p>
    <w:p>
      <w:pPr>
        <w:numPr>
          <w:ilvl w:val="0"/>
          <w:numId w:val="0"/>
        </w:numPr>
        <w:rPr>
          <w:rFonts w:hint="eastAsia"/>
          <w:sz w:val="18"/>
          <w:szCs w:val="18"/>
        </w:rPr>
      </w:pPr>
      <w:r>
        <w:rPr>
          <w:rFonts w:hint="eastAsia"/>
          <w:sz w:val="18"/>
          <w:szCs w:val="18"/>
        </w:rPr>
        <w:t>铸件薄而大的部位应朝下；</w:t>
      </w:r>
    </w:p>
    <w:p>
      <w:pPr>
        <w:numPr>
          <w:ilvl w:val="0"/>
          <w:numId w:val="0"/>
        </w:numPr>
        <w:rPr>
          <w:rFonts w:hint="eastAsia"/>
          <w:sz w:val="18"/>
          <w:szCs w:val="18"/>
        </w:rPr>
      </w:pPr>
      <w:r>
        <w:rPr>
          <w:rFonts w:hint="eastAsia"/>
          <w:sz w:val="18"/>
          <w:szCs w:val="18"/>
        </w:rPr>
        <w:t>容易产生缩孔的厚实部分，为便于设置冒口，应朝上。</w:t>
      </w:r>
    </w:p>
    <w:p>
      <w:pPr>
        <w:numPr>
          <w:ilvl w:val="0"/>
          <w:numId w:val="2"/>
        </w:numPr>
        <w:rPr>
          <w:rFonts w:hint="eastAsia"/>
          <w:sz w:val="18"/>
          <w:szCs w:val="18"/>
        </w:rPr>
      </w:pPr>
      <w:r>
        <w:rPr>
          <w:rFonts w:hint="eastAsia"/>
          <w:sz w:val="18"/>
          <w:szCs w:val="18"/>
        </w:rPr>
        <w:t>造型方法选择</w:t>
      </w:r>
    </w:p>
    <w:p>
      <w:pPr>
        <w:numPr>
          <w:ilvl w:val="0"/>
          <w:numId w:val="0"/>
        </w:numPr>
        <w:rPr>
          <w:rFonts w:hint="eastAsia"/>
          <w:sz w:val="18"/>
          <w:szCs w:val="18"/>
        </w:rPr>
      </w:pPr>
      <w:r>
        <w:rPr>
          <w:rFonts w:hint="eastAsia"/>
          <w:sz w:val="18"/>
          <w:szCs w:val="18"/>
        </w:rPr>
        <w:t>手工造型    用手工或手动工具完成紧砂、起模、修型工序。操作灵活，可按铸件尺才、形状、批量与现场条件灵活选用造型方法 ，生产准备周期短，效率低，质量稳定性差，对工人技</w:t>
      </w:r>
      <w:bookmarkStart w:id="0" w:name="_GoBack"/>
      <w:bookmarkEnd w:id="0"/>
      <w:r>
        <w:rPr>
          <w:rFonts w:hint="eastAsia"/>
          <w:sz w:val="18"/>
          <w:szCs w:val="18"/>
        </w:rPr>
        <w:t>术要求高，劳动强度大。</w:t>
      </w:r>
    </w:p>
    <w:p>
      <w:pPr>
        <w:numPr>
          <w:ilvl w:val="0"/>
          <w:numId w:val="0"/>
        </w:numPr>
        <w:rPr>
          <w:rFonts w:hint="eastAsia"/>
          <w:sz w:val="18"/>
          <w:szCs w:val="18"/>
        </w:rPr>
      </w:pPr>
      <w:r>
        <w:rPr>
          <w:rFonts w:hint="eastAsia"/>
          <w:sz w:val="18"/>
          <w:szCs w:val="18"/>
        </w:rPr>
        <w:t>适用范围：单件、小批量铸件或难以用造型机械生产的形状复杂的大型铸件。</w:t>
      </w:r>
    </w:p>
    <w:p>
      <w:pPr>
        <w:numPr>
          <w:ilvl w:val="0"/>
          <w:numId w:val="0"/>
        </w:numPr>
        <w:rPr>
          <w:rFonts w:hint="eastAsia"/>
          <w:sz w:val="18"/>
          <w:szCs w:val="18"/>
        </w:rPr>
      </w:pPr>
      <w:r>
        <w:rPr>
          <w:rFonts w:hint="eastAsia"/>
          <w:sz w:val="18"/>
          <w:szCs w:val="18"/>
        </w:rPr>
        <w:t>按模样特征分：</w:t>
      </w:r>
    </w:p>
    <w:p>
      <w:pPr>
        <w:numPr>
          <w:ilvl w:val="0"/>
          <w:numId w:val="0"/>
        </w:numPr>
        <w:rPr>
          <w:rFonts w:hint="eastAsia"/>
          <w:sz w:val="18"/>
          <w:szCs w:val="18"/>
        </w:rPr>
      </w:pPr>
      <w:r>
        <w:rPr>
          <w:rFonts w:hint="eastAsia"/>
          <w:sz w:val="18"/>
          <w:szCs w:val="18"/>
        </w:rPr>
        <w:t>整模造型：模样是—个整体，造型简易，形状简单铸件。</w:t>
      </w:r>
    </w:p>
    <w:p>
      <w:pPr>
        <w:numPr>
          <w:ilvl w:val="0"/>
          <w:numId w:val="0"/>
        </w:numPr>
        <w:rPr>
          <w:rFonts w:hint="eastAsia"/>
          <w:sz w:val="18"/>
          <w:szCs w:val="18"/>
        </w:rPr>
      </w:pPr>
      <w:r>
        <w:rPr>
          <w:rFonts w:hint="eastAsia"/>
          <w:sz w:val="18"/>
          <w:szCs w:val="18"/>
        </w:rPr>
        <w:t>分模造型：模样分开，操作简单，适于形状复杂，特别是有孔的铸件。</w:t>
      </w:r>
    </w:p>
    <w:p>
      <w:pPr>
        <w:numPr>
          <w:ilvl w:val="0"/>
          <w:numId w:val="0"/>
        </w:numPr>
        <w:rPr>
          <w:sz w:val="18"/>
          <w:szCs w:val="18"/>
        </w:rPr>
      </w:pPr>
      <w:r>
        <w:rPr>
          <w:sz w:val="18"/>
          <w:szCs w:val="18"/>
        </w:rPr>
        <mc:AlternateContent>
          <mc:Choice Requires="wpg">
            <w:drawing>
              <wp:anchor distT="0" distB="0" distL="114300" distR="114300" simplePos="0" relativeHeight="251660288" behindDoc="0" locked="0" layoutInCell="1" allowOverlap="1">
                <wp:simplePos x="0" y="0"/>
                <wp:positionH relativeFrom="column">
                  <wp:posOffset>2381250</wp:posOffset>
                </wp:positionH>
                <wp:positionV relativeFrom="paragraph">
                  <wp:posOffset>161925</wp:posOffset>
                </wp:positionV>
                <wp:extent cx="2960370" cy="2543175"/>
                <wp:effectExtent l="0" t="0" r="11430" b="9525"/>
                <wp:wrapNone/>
                <wp:docPr id="3"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60370" cy="2543175"/>
                          <a:chOff x="2880" y="210"/>
                          <a:chExt cx="2544" cy="1470"/>
                        </a:xfrm>
                      </wpg:grpSpPr>
                      <pic:pic xmlns:pic="http://schemas.openxmlformats.org/drawingml/2006/picture">
                        <pic:nvPicPr>
                          <pic:cNvPr id="21509" name="Picture 5"/>
                          <pic:cNvPicPr>
                            <a:picLocks noChangeAspect="1"/>
                          </pic:cNvPicPr>
                        </pic:nvPicPr>
                        <pic:blipFill>
                          <a:blip r:embed="rId14"/>
                          <a:stretch>
                            <a:fillRect/>
                          </a:stretch>
                        </pic:blipFill>
                        <pic:spPr>
                          <a:xfrm>
                            <a:off x="2880" y="210"/>
                            <a:ext cx="2544" cy="1093"/>
                          </a:xfrm>
                          <a:prstGeom prst="rect">
                            <a:avLst/>
                          </a:prstGeom>
                          <a:solidFill>
                            <a:srgbClr val="FFFF00"/>
                          </a:solidFill>
                          <a:ln w="9525">
                            <a:noFill/>
                          </a:ln>
                        </pic:spPr>
                      </pic:pic>
                      <pic:pic xmlns:pic="http://schemas.openxmlformats.org/drawingml/2006/picture">
                        <pic:nvPicPr>
                          <pic:cNvPr id="21510" name="Picture 6"/>
                          <pic:cNvPicPr>
                            <a:picLocks noChangeAspect="1"/>
                          </pic:cNvPicPr>
                        </pic:nvPicPr>
                        <pic:blipFill>
                          <a:blip r:embed="rId15"/>
                          <a:stretch>
                            <a:fillRect/>
                          </a:stretch>
                        </pic:blipFill>
                        <pic:spPr>
                          <a:xfrm>
                            <a:off x="3107" y="1344"/>
                            <a:ext cx="2112" cy="336"/>
                          </a:xfrm>
                          <a:prstGeom prst="rect">
                            <a:avLst/>
                          </a:prstGeom>
                          <a:solidFill>
                            <a:srgbClr val="FFFF00"/>
                          </a:solidFill>
                          <a:ln w="9525">
                            <a:noFill/>
                          </a:ln>
                        </pic:spPr>
                      </pic:pic>
                    </wpg:wgp>
                  </a:graphicData>
                </a:graphic>
              </wp:anchor>
            </w:drawing>
          </mc:Choice>
          <mc:Fallback>
            <w:pict>
              <v:group id="Group 4" o:spid="_x0000_s1026" o:spt="203" style="position:absolute;left:0pt;margin-left:187.5pt;margin-top:12.75pt;height:200.25pt;width:233.1pt;z-index:251660288;mso-width-relative:page;mso-height-relative:page;" coordorigin="2880,210" coordsize="2544,1470" o:gfxdata="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">
                <o:lock v:ext="edit" aspectratio="t"/>
                <v:shape id="Picture 5" o:spid="_x0000_s1026" o:spt="75" type="#_x0000_t75" style="position:absolute;left:2880;top:210;height:1093;width:2544;" fillcolor="#FFFF00" filled="t" o:preferrelative="t" stroked="f" coordsize="21600,21600" o:gfxdata="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Pd9&#10;58EAAADeAAAADwAAAAAAAAABACAAAAAiAAAAZHJzL2Rvd25yZXYueG1sUEsBAhQAFAAAAAgAh07i&#10;QDMvBZ47AAAAOQAAABAAAAAAAAAAAQAgAAAAEAEAAGRycy9zaGFwZXhtbC54bWxQSwUGAAAAAAYA&#10;BgBbAQAAugMAAAAA&#10;">
                  <v:fill on="t" focussize="0,0"/>
                  <v:stroke on="f"/>
                  <v:imagedata r:id="rId14" o:title=""/>
                  <o:lock v:ext="edit" aspectratio="t"/>
                </v:shape>
                <v:shape id="Picture 6" o:spid="_x0000_s1026" o:spt="75" type="#_x0000_t75" style="position:absolute;left:3107;top:1344;height:336;width:2112;" fillcolor="#FFFF00" filled="t" o:preferrelative="t" stroked="f" coordsize="21600,21600" o:gfxdata="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akQHugAAAN4A&#10;AAAPAAAAAAAAAAEAIAAAACIAAABkcnMvZG93bnJldi54bWxQSwECFAAUAAAACACHTuJAMy8FnjsA&#10;AAA5AAAAEAAAAAAAAAABACAAAAAJAQAAZHJzL3NoYXBleG1sLnhtbFBLBQYAAAAABgAGAFsBAACz&#10;AwAAAAA=&#10;">
                  <v:fill on="t" focussize="0,0"/>
                  <v:stroke on="f"/>
                  <v:imagedata r:id="rId15" o:title=""/>
                  <o:lock v:ext="edit" aspectratio="t"/>
                </v:shape>
              </v:group>
            </w:pict>
          </mc:Fallback>
        </mc:AlternateContent>
      </w:r>
      <w:r>
        <w:rPr>
          <w:sz w:val="18"/>
          <w:szCs w:val="18"/>
        </w:rPr>
        <w:drawing>
          <wp:inline distT="0" distB="0" distL="114300" distR="114300">
            <wp:extent cx="1764030" cy="2708275"/>
            <wp:effectExtent l="0" t="0" r="7620" b="15875"/>
            <wp:docPr id="20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4"/>
                    <pic:cNvPicPr>
                      <a:picLocks noChangeAspect="1"/>
                    </pic:cNvPicPr>
                  </pic:nvPicPr>
                  <pic:blipFill>
                    <a:blip r:embed="rId16"/>
                    <a:stretch>
                      <a:fillRect/>
                    </a:stretch>
                  </pic:blipFill>
                  <pic:spPr>
                    <a:xfrm>
                      <a:off x="0" y="0"/>
                      <a:ext cx="1764030" cy="2708275"/>
                    </a:xfrm>
                    <a:prstGeom prst="rect">
                      <a:avLst/>
                    </a:prstGeom>
                    <a:noFill/>
                    <a:ln w="9525">
                      <a:noFill/>
                    </a:ln>
                  </pic:spPr>
                </pic:pic>
              </a:graphicData>
            </a:graphic>
          </wp:inline>
        </w:drawing>
      </w:r>
    </w:p>
    <w:p>
      <w:pPr>
        <w:numPr>
          <w:ilvl w:val="0"/>
          <w:numId w:val="0"/>
        </w:numPr>
        <w:rPr>
          <w:rFonts w:hint="eastAsia"/>
          <w:sz w:val="18"/>
          <w:szCs w:val="18"/>
        </w:rPr>
      </w:pPr>
      <w:r>
        <w:rPr>
          <w:rFonts w:hint="eastAsia"/>
          <w:sz w:val="18"/>
          <w:szCs w:val="18"/>
        </w:rPr>
        <w:t>金属型铸造：将液体金属烧入到用金属材料制成的铸型中，以获得铸件的方法，称为金属型铸造。根据分型面位置不同，金属型结构分为：</w:t>
      </w:r>
    </w:p>
    <w:p>
      <w:pPr>
        <w:numPr>
          <w:ilvl w:val="0"/>
          <w:numId w:val="0"/>
        </w:numPr>
        <w:rPr>
          <w:rFonts w:hint="eastAsia"/>
          <w:sz w:val="18"/>
          <w:szCs w:val="18"/>
        </w:rPr>
      </w:pPr>
      <w:r>
        <w:rPr>
          <w:rFonts w:hint="eastAsia"/>
          <w:sz w:val="18"/>
          <w:szCs w:val="18"/>
        </w:rPr>
        <w:t>特点：</w:t>
      </w:r>
      <w:r>
        <w:rPr>
          <w:rFonts w:hint="eastAsia"/>
          <w:sz w:val="18"/>
          <w:szCs w:val="18"/>
          <w:lang w:eastAsia="zh-CN"/>
        </w:rPr>
        <w:t>（</w:t>
      </w:r>
      <w:r>
        <w:rPr>
          <w:rFonts w:hint="eastAsia"/>
          <w:sz w:val="18"/>
          <w:szCs w:val="18"/>
        </w:rPr>
        <w:t>导热快、无退让性，铸件易产生冷隔、浇不足、裂纹等缺陷</w:t>
      </w:r>
      <w:r>
        <w:rPr>
          <w:rFonts w:hint="eastAsia"/>
          <w:sz w:val="18"/>
          <w:szCs w:val="18"/>
          <w:lang w:eastAsia="zh-CN"/>
        </w:rPr>
        <w:t>，</w:t>
      </w:r>
      <w:r>
        <w:rPr>
          <w:rFonts w:hint="eastAsia"/>
          <w:sz w:val="18"/>
          <w:szCs w:val="18"/>
        </w:rPr>
        <w:t>多次使用、冷却快、晶粒细、表面质量好。成本高，不适于小批量生产。</w:t>
      </w:r>
      <w:r>
        <w:rPr>
          <w:rFonts w:hint="eastAsia"/>
          <w:sz w:val="18"/>
          <w:szCs w:val="18"/>
          <w:lang w:eastAsia="zh-CN"/>
        </w:rPr>
        <w:t>）</w:t>
      </w:r>
    </w:p>
    <w:p>
      <w:pPr>
        <w:rPr>
          <w:sz w:val="18"/>
          <w:szCs w:val="18"/>
        </w:rPr>
      </w:pPr>
    </w:p>
    <w:p>
      <w:pPr>
        <w:rPr>
          <w:sz w:val="18"/>
          <w:szCs w:val="18"/>
        </w:rPr>
      </w:pPr>
      <w:r>
        <w:rPr>
          <w:rFonts w:hint="eastAsia"/>
          <w:sz w:val="18"/>
          <w:szCs w:val="18"/>
        </w:rPr>
        <w:t xml:space="preserve"> </w:t>
      </w:r>
      <w:r>
        <w:rPr>
          <w:sz w:val="18"/>
          <w:szCs w:val="18"/>
        </w:rPr>
        <w:t xml:space="preserve">    </w:t>
      </w:r>
      <w:r>
        <w:rPr>
          <w:rFonts w:hint="eastAsia"/>
          <w:sz w:val="18"/>
          <w:szCs w:val="18"/>
        </w:rPr>
        <w:t>活块造型</w:t>
      </w:r>
      <w:r>
        <w:rPr>
          <w:sz w:val="18"/>
          <w:szCs w:val="18"/>
        </w:rPr>
        <w:t>：模样上妨碍起模的部分须做成活块。</w:t>
      </w:r>
    </w:p>
    <w:p>
      <w:pPr>
        <w:rPr>
          <w:sz w:val="18"/>
          <w:szCs w:val="18"/>
        </w:rPr>
      </w:pPr>
      <w:r>
        <w:rPr>
          <w:rFonts w:hint="eastAsia"/>
          <w:sz w:val="18"/>
          <w:szCs w:val="18"/>
        </w:rPr>
        <w:t xml:space="preserve"> </w:t>
      </w:r>
      <w:r>
        <w:rPr>
          <w:sz w:val="18"/>
          <w:szCs w:val="18"/>
        </w:rPr>
        <w:t xml:space="preserve">    </w:t>
      </w:r>
      <w:r>
        <w:rPr>
          <w:rFonts w:hint="eastAsia"/>
          <w:sz w:val="18"/>
          <w:szCs w:val="18"/>
        </w:rPr>
        <w:t>挖砂</w:t>
      </w:r>
      <w:r>
        <w:rPr>
          <w:sz w:val="18"/>
          <w:szCs w:val="18"/>
        </w:rPr>
        <w:t>造型：整体模，铸件的最大截面不在分型面处，须挖去阻碍起模的型砂</w:t>
      </w:r>
      <w:r>
        <w:rPr>
          <w:rFonts w:hint="eastAsia"/>
          <w:sz w:val="18"/>
          <w:szCs w:val="18"/>
        </w:rPr>
        <w:t>才能取出</w:t>
      </w:r>
      <w:r>
        <w:rPr>
          <w:sz w:val="18"/>
          <w:szCs w:val="18"/>
        </w:rPr>
        <w:t>模样，分型</w:t>
      </w:r>
      <w:r>
        <w:rPr>
          <w:rFonts w:hint="eastAsia"/>
          <w:sz w:val="18"/>
          <w:szCs w:val="18"/>
        </w:rPr>
        <w:t>面</w:t>
      </w:r>
      <w:r>
        <w:rPr>
          <w:sz w:val="18"/>
          <w:szCs w:val="18"/>
        </w:rPr>
        <w:t>一般为曲面。</w:t>
      </w:r>
    </w:p>
    <w:p>
      <w:pPr>
        <w:rPr>
          <w:sz w:val="18"/>
          <w:szCs w:val="18"/>
        </w:rPr>
      </w:pPr>
      <w:r>
        <w:rPr>
          <w:rFonts w:hint="eastAsia"/>
          <w:sz w:val="18"/>
          <w:szCs w:val="18"/>
        </w:rPr>
        <w:t xml:space="preserve"> </w:t>
      </w:r>
      <w:r>
        <w:rPr>
          <w:sz w:val="18"/>
          <w:szCs w:val="18"/>
        </w:rPr>
        <w:t xml:space="preserve">    </w:t>
      </w:r>
      <w:r>
        <w:rPr>
          <w:rFonts w:hint="eastAsia"/>
          <w:sz w:val="18"/>
          <w:szCs w:val="18"/>
        </w:rPr>
        <w:t>假箱造型：</w:t>
      </w:r>
      <w:r>
        <w:rPr>
          <w:sz w:val="18"/>
          <w:szCs w:val="18"/>
        </w:rPr>
        <w:t>为避免挖砂操作，利用假箱来代替挖砂操作，分型面为曲面。</w:t>
      </w:r>
    </w:p>
    <w:p>
      <w:pPr>
        <w:ind w:firstLine="600" w:firstLineChars="250"/>
        <w:rPr>
          <w:sz w:val="18"/>
          <w:szCs w:val="18"/>
        </w:rPr>
      </w:pPr>
      <w:r>
        <w:rPr>
          <w:rFonts w:hint="eastAsia"/>
          <w:sz w:val="18"/>
          <w:szCs w:val="18"/>
        </w:rPr>
        <w:t>刮板</w:t>
      </w:r>
      <w:r>
        <w:rPr>
          <w:sz w:val="18"/>
          <w:szCs w:val="18"/>
        </w:rPr>
        <w:t>造型：用</w:t>
      </w:r>
      <w:r>
        <w:rPr>
          <w:rFonts w:hint="eastAsia"/>
          <w:sz w:val="18"/>
          <w:szCs w:val="18"/>
        </w:rPr>
        <w:t>与</w:t>
      </w:r>
      <w:r>
        <w:rPr>
          <w:sz w:val="18"/>
          <w:szCs w:val="18"/>
        </w:rPr>
        <w:t>铸件截面形状</w:t>
      </w:r>
      <w:r>
        <w:rPr>
          <w:rFonts w:hint="eastAsia"/>
          <w:sz w:val="18"/>
          <w:szCs w:val="18"/>
        </w:rPr>
        <w:t>相同</w:t>
      </w:r>
      <w:r>
        <w:rPr>
          <w:sz w:val="18"/>
          <w:szCs w:val="18"/>
        </w:rPr>
        <w:t>的副</w:t>
      </w:r>
      <w:r>
        <w:rPr>
          <w:rFonts w:hint="eastAsia"/>
          <w:sz w:val="18"/>
          <w:szCs w:val="18"/>
        </w:rPr>
        <w:t>板</w:t>
      </w:r>
      <w:r>
        <w:rPr>
          <w:sz w:val="18"/>
          <w:szCs w:val="18"/>
        </w:rPr>
        <w:t>代替模样，分型面为平面。</w:t>
      </w:r>
    </w:p>
    <w:p>
      <w:pPr>
        <w:rPr>
          <w:sz w:val="18"/>
          <w:szCs w:val="18"/>
        </w:rPr>
      </w:pPr>
      <w:r>
        <w:rPr>
          <w:rFonts w:hint="eastAsia"/>
          <w:sz w:val="18"/>
          <w:szCs w:val="18"/>
        </w:rPr>
        <w:t xml:space="preserve"> </w:t>
      </w:r>
      <w:r>
        <w:rPr>
          <w:sz w:val="18"/>
          <w:szCs w:val="18"/>
        </w:rPr>
        <w:t xml:space="preserve">           </w:t>
      </w:r>
      <w:r>
        <w:rPr>
          <w:rFonts w:hint="eastAsia" w:asciiTheme="minorEastAsia" w:hAnsiTheme="minorEastAsia"/>
          <w:sz w:val="18"/>
          <w:szCs w:val="18"/>
        </w:rPr>
        <w:t>·</w:t>
      </w:r>
      <w:r>
        <w:rPr>
          <w:rFonts w:hint="eastAsia"/>
          <w:sz w:val="18"/>
          <w:szCs w:val="18"/>
        </w:rPr>
        <w:t>第四节 特种</w:t>
      </w:r>
      <w:r>
        <w:rPr>
          <w:sz w:val="18"/>
          <w:szCs w:val="18"/>
        </w:rPr>
        <w:t>铸造</w:t>
      </w:r>
    </w:p>
    <w:p>
      <w:pPr>
        <w:ind w:firstLine="240" w:firstLineChars="100"/>
        <w:rPr>
          <w:sz w:val="18"/>
          <w:szCs w:val="18"/>
        </w:rPr>
      </w:pPr>
      <w:r>
        <w:rPr>
          <w:rFonts w:hint="eastAsia"/>
          <w:sz w:val="18"/>
          <w:szCs w:val="18"/>
        </w:rPr>
        <w:t>熔模</w:t>
      </w:r>
      <w:r>
        <w:rPr>
          <w:sz w:val="18"/>
          <w:szCs w:val="18"/>
        </w:rPr>
        <w:t>铸造</w:t>
      </w:r>
      <w:r>
        <w:rPr>
          <w:rFonts w:hint="eastAsia"/>
          <w:sz w:val="18"/>
          <w:szCs w:val="18"/>
        </w:rPr>
        <w:t>：</w:t>
      </w:r>
      <w:r>
        <w:rPr>
          <w:sz w:val="18"/>
          <w:szCs w:val="18"/>
        </w:rPr>
        <w:t>用易熔材料（蜡或塑料等）制成精确的可熔性模型，并涂以若干层耐火涂料，经干燥、硬化成整体型壳，加热型壳熔失模型，经高温熔烧而成耐火型壳，在型壳中浇注铸件。</w:t>
      </w:r>
    </w:p>
    <w:p>
      <w:pPr>
        <w:rPr>
          <w:sz w:val="18"/>
          <w:szCs w:val="18"/>
        </w:rPr>
      </w:pPr>
      <w:r>
        <w:rPr>
          <w:rFonts w:hint="eastAsia"/>
          <w:sz w:val="18"/>
          <w:szCs w:val="18"/>
        </w:rPr>
        <w:t xml:space="preserve"> 特点</w:t>
      </w:r>
      <w:r>
        <w:rPr>
          <w:sz w:val="18"/>
          <w:szCs w:val="18"/>
        </w:rPr>
        <w:t>：</w:t>
      </w:r>
    </w:p>
    <w:p>
      <w:pPr>
        <w:rPr>
          <w:sz w:val="18"/>
          <w:szCs w:val="18"/>
        </w:rPr>
      </w:pPr>
      <w:r>
        <w:rPr>
          <w:rFonts w:hint="eastAsia"/>
          <w:sz w:val="18"/>
          <w:szCs w:val="18"/>
        </w:rPr>
        <w:t xml:space="preserve"> 熔模</w:t>
      </w:r>
      <w:r>
        <w:rPr>
          <w:sz w:val="18"/>
          <w:szCs w:val="18"/>
        </w:rPr>
        <w:t>铸造无分型面，铸件尺寸精度较高</w:t>
      </w:r>
      <w:r>
        <w:rPr>
          <w:rFonts w:hint="eastAsia"/>
          <w:sz w:val="18"/>
          <w:szCs w:val="18"/>
        </w:rPr>
        <w:t>？  对</w:t>
      </w:r>
    </w:p>
    <w:p>
      <w:pPr>
        <w:rPr>
          <w:sz w:val="18"/>
          <w:szCs w:val="18"/>
        </w:rPr>
      </w:pPr>
      <w:r>
        <w:rPr>
          <w:rFonts w:hint="eastAsia"/>
          <w:sz w:val="18"/>
          <w:szCs w:val="18"/>
        </w:rPr>
        <w:t xml:space="preserve"> 铸件</w:t>
      </w:r>
      <w:r>
        <w:rPr>
          <w:sz w:val="18"/>
          <w:szCs w:val="18"/>
        </w:rPr>
        <w:t>尺寸精度高，表面粗糙度</w:t>
      </w:r>
      <w:r>
        <w:rPr>
          <w:rFonts w:hint="eastAsia"/>
          <w:sz w:val="18"/>
          <w:szCs w:val="18"/>
        </w:rPr>
        <w:t>低</w:t>
      </w:r>
      <w:r>
        <w:rPr>
          <w:sz w:val="18"/>
          <w:szCs w:val="18"/>
        </w:rPr>
        <w:t>。</w:t>
      </w:r>
    </w:p>
    <w:p>
      <w:pPr>
        <w:rPr>
          <w:sz w:val="18"/>
          <w:szCs w:val="18"/>
        </w:rPr>
      </w:pPr>
      <w:r>
        <w:rPr>
          <w:rFonts w:hint="eastAsia"/>
          <w:sz w:val="18"/>
          <w:szCs w:val="18"/>
        </w:rPr>
        <w:t xml:space="preserve"> 生产</w:t>
      </w:r>
      <w:r>
        <w:rPr>
          <w:sz w:val="18"/>
          <w:szCs w:val="18"/>
        </w:rPr>
        <w:t>工序多，生产周期长，铸件不能太大。</w:t>
      </w:r>
    </w:p>
    <w:p>
      <w:pPr>
        <w:rPr>
          <w:sz w:val="18"/>
          <w:szCs w:val="18"/>
        </w:rPr>
      </w:pPr>
      <w:r>
        <w:rPr>
          <w:rFonts w:hint="eastAsia"/>
          <w:sz w:val="18"/>
          <w:szCs w:val="18"/>
        </w:rPr>
        <w:t xml:space="preserve">  </w:t>
      </w:r>
      <w:r>
        <w:rPr>
          <w:sz w:val="18"/>
          <w:szCs w:val="18"/>
        </w:rPr>
        <w:t xml:space="preserve">      </w:t>
      </w:r>
      <w:r>
        <w:rPr>
          <w:rFonts w:hint="eastAsia" w:asciiTheme="minorEastAsia" w:hAnsiTheme="minorEastAsia"/>
          <w:sz w:val="18"/>
          <w:szCs w:val="18"/>
        </w:rPr>
        <w:t>·</w:t>
      </w:r>
      <w:r>
        <w:rPr>
          <w:rFonts w:hint="eastAsia"/>
          <w:sz w:val="18"/>
          <w:szCs w:val="18"/>
        </w:rPr>
        <w:t>第五节 常见</w:t>
      </w:r>
      <w:r>
        <w:rPr>
          <w:sz w:val="18"/>
          <w:szCs w:val="18"/>
        </w:rPr>
        <w:t>铸造缺陷的形成与防止</w:t>
      </w:r>
    </w:p>
    <w:p>
      <w:pPr>
        <w:numPr>
          <w:ilvl w:val="0"/>
          <w:numId w:val="0"/>
        </w:numPr>
        <w:rPr>
          <w:rFonts w:hint="eastAsia"/>
          <w:sz w:val="18"/>
          <w:szCs w:val="18"/>
        </w:rPr>
      </w:pPr>
      <w:r>
        <w:rPr>
          <w:rFonts w:hint="eastAsia"/>
          <w:sz w:val="18"/>
          <w:szCs w:val="18"/>
        </w:rPr>
        <w:t>孔洞类</w:t>
      </w:r>
      <w:r>
        <w:rPr>
          <w:rFonts w:hint="eastAsia"/>
          <w:sz w:val="18"/>
          <w:szCs w:val="18"/>
          <w:lang w:eastAsia="zh-CN"/>
        </w:rPr>
        <w:t>（</w:t>
      </w:r>
      <w:r>
        <w:rPr>
          <w:rFonts w:hint="eastAsia"/>
          <w:sz w:val="18"/>
          <w:szCs w:val="18"/>
        </w:rPr>
        <w:t>气孔</w:t>
      </w:r>
      <w:r>
        <w:rPr>
          <w:rFonts w:hint="eastAsia"/>
          <w:sz w:val="18"/>
          <w:szCs w:val="18"/>
          <w:lang w:eastAsia="zh-CN"/>
        </w:rPr>
        <w:t>，</w:t>
      </w:r>
      <w:r>
        <w:rPr>
          <w:rFonts w:hint="eastAsia"/>
          <w:sz w:val="18"/>
          <w:szCs w:val="18"/>
        </w:rPr>
        <w:t>缩孔</w:t>
      </w:r>
      <w:r>
        <w:rPr>
          <w:rFonts w:hint="eastAsia"/>
          <w:sz w:val="18"/>
          <w:szCs w:val="18"/>
          <w:lang w:eastAsia="zh-CN"/>
        </w:rPr>
        <w:t>，</w:t>
      </w:r>
      <w:r>
        <w:rPr>
          <w:rFonts w:hint="eastAsia"/>
          <w:sz w:val="18"/>
          <w:szCs w:val="18"/>
        </w:rPr>
        <w:t>缩松、疏松</w:t>
      </w:r>
      <w:r>
        <w:rPr>
          <w:rFonts w:hint="eastAsia"/>
          <w:sz w:val="18"/>
          <w:szCs w:val="18"/>
          <w:lang w:eastAsia="zh-CN"/>
        </w:rPr>
        <w:t>，</w:t>
      </w:r>
      <w:r>
        <w:rPr>
          <w:rFonts w:hint="eastAsia"/>
          <w:sz w:val="18"/>
          <w:szCs w:val="18"/>
        </w:rPr>
        <w:t>裂纹</w:t>
      </w:r>
      <w:r>
        <w:rPr>
          <w:rFonts w:hint="eastAsia"/>
          <w:sz w:val="18"/>
          <w:szCs w:val="18"/>
          <w:lang w:eastAsia="zh-CN"/>
        </w:rPr>
        <w:t>）</w:t>
      </w:r>
      <w:r>
        <w:rPr>
          <w:rFonts w:hint="eastAsia"/>
          <w:sz w:val="18"/>
          <w:szCs w:val="18"/>
        </w:rPr>
        <w:t>冷隔类</w:t>
      </w:r>
      <w:r>
        <w:rPr>
          <w:rFonts w:hint="eastAsia"/>
          <w:sz w:val="18"/>
          <w:szCs w:val="18"/>
          <w:lang w:eastAsia="zh-CN"/>
        </w:rPr>
        <w:t>（</w:t>
      </w:r>
      <w:r>
        <w:rPr>
          <w:rFonts w:hint="eastAsia"/>
          <w:sz w:val="18"/>
          <w:szCs w:val="18"/>
        </w:rPr>
        <w:t>冷裂</w:t>
      </w:r>
      <w:r>
        <w:rPr>
          <w:rFonts w:hint="eastAsia"/>
          <w:sz w:val="18"/>
          <w:szCs w:val="18"/>
          <w:lang w:eastAsia="zh-CN"/>
        </w:rPr>
        <w:t>，</w:t>
      </w:r>
      <w:r>
        <w:rPr>
          <w:rFonts w:hint="eastAsia"/>
          <w:sz w:val="18"/>
          <w:szCs w:val="18"/>
        </w:rPr>
        <w:t>热裂</w:t>
      </w:r>
      <w:r>
        <w:rPr>
          <w:rFonts w:hint="eastAsia"/>
          <w:sz w:val="18"/>
          <w:szCs w:val="18"/>
          <w:lang w:eastAsia="zh-CN"/>
        </w:rPr>
        <w:t>，</w:t>
      </w:r>
      <w:r>
        <w:rPr>
          <w:rFonts w:hint="eastAsia"/>
          <w:sz w:val="18"/>
          <w:szCs w:val="18"/>
        </w:rPr>
        <w:t>冷隔</w:t>
      </w:r>
      <w:r>
        <w:rPr>
          <w:rFonts w:hint="eastAsia"/>
          <w:sz w:val="18"/>
          <w:szCs w:val="18"/>
          <w:lang w:eastAsia="zh-CN"/>
        </w:rPr>
        <w:t>）</w:t>
      </w:r>
      <w:r>
        <w:rPr>
          <w:rFonts w:hint="eastAsia"/>
          <w:sz w:val="18"/>
          <w:szCs w:val="18"/>
        </w:rPr>
        <w:t>表面类</w:t>
      </w:r>
      <w:r>
        <w:rPr>
          <w:rFonts w:hint="eastAsia"/>
          <w:sz w:val="18"/>
          <w:szCs w:val="18"/>
          <w:lang w:eastAsia="zh-CN"/>
        </w:rPr>
        <w:t>（</w:t>
      </w:r>
      <w:r>
        <w:rPr>
          <w:rFonts w:hint="eastAsia"/>
          <w:sz w:val="18"/>
          <w:szCs w:val="18"/>
        </w:rPr>
        <w:t>夹砂</w:t>
      </w:r>
      <w:r>
        <w:rPr>
          <w:rFonts w:hint="eastAsia"/>
          <w:sz w:val="18"/>
          <w:szCs w:val="18"/>
          <w:lang w:eastAsia="zh-CN"/>
        </w:rPr>
        <w:t>，</w:t>
      </w:r>
      <w:r>
        <w:rPr>
          <w:rFonts w:hint="eastAsia"/>
          <w:sz w:val="18"/>
          <w:szCs w:val="18"/>
        </w:rPr>
        <w:t>粘砂</w:t>
      </w:r>
      <w:r>
        <w:rPr>
          <w:rFonts w:hint="eastAsia"/>
          <w:sz w:val="18"/>
          <w:szCs w:val="18"/>
          <w:lang w:eastAsia="zh-CN"/>
        </w:rPr>
        <w:t>）</w:t>
      </w:r>
    </w:p>
    <w:p>
      <w:pPr>
        <w:numPr>
          <w:ilvl w:val="0"/>
          <w:numId w:val="0"/>
        </w:numPr>
        <w:rPr>
          <w:rFonts w:hint="eastAsia"/>
          <w:sz w:val="18"/>
          <w:szCs w:val="18"/>
        </w:rPr>
      </w:pPr>
      <w:r>
        <w:rPr>
          <w:rFonts w:hint="eastAsia"/>
          <w:sz w:val="18"/>
          <w:szCs w:val="18"/>
        </w:rPr>
        <w:t>残缺类</w:t>
      </w:r>
      <w:r>
        <w:rPr>
          <w:rFonts w:hint="eastAsia"/>
          <w:sz w:val="18"/>
          <w:szCs w:val="18"/>
          <w:lang w:eastAsia="zh-CN"/>
        </w:rPr>
        <w:t>（</w:t>
      </w:r>
      <w:r>
        <w:rPr>
          <w:rFonts w:hint="eastAsia"/>
          <w:sz w:val="18"/>
          <w:szCs w:val="18"/>
        </w:rPr>
        <w:t>浇不足</w:t>
      </w:r>
      <w:r>
        <w:rPr>
          <w:rFonts w:hint="eastAsia"/>
          <w:sz w:val="18"/>
          <w:szCs w:val="18"/>
          <w:lang w:eastAsia="zh-CN"/>
        </w:rPr>
        <w:t>）</w:t>
      </w:r>
      <w:r>
        <w:rPr>
          <w:rFonts w:hint="eastAsia"/>
          <w:sz w:val="18"/>
          <w:szCs w:val="18"/>
        </w:rPr>
        <w:t>尺寸形状偏差类</w:t>
      </w:r>
      <w:r>
        <w:rPr>
          <w:rFonts w:hint="eastAsia"/>
          <w:sz w:val="18"/>
          <w:szCs w:val="18"/>
          <w:lang w:eastAsia="zh-CN"/>
        </w:rPr>
        <w:t>（</w:t>
      </w:r>
      <w:r>
        <w:rPr>
          <w:rFonts w:hint="eastAsia"/>
          <w:sz w:val="18"/>
          <w:szCs w:val="18"/>
        </w:rPr>
        <w:t>变形</w:t>
      </w:r>
      <w:r>
        <w:rPr>
          <w:rFonts w:hint="eastAsia"/>
          <w:sz w:val="18"/>
          <w:szCs w:val="18"/>
          <w:lang w:eastAsia="zh-CN"/>
        </w:rPr>
        <w:t>，</w:t>
      </w:r>
      <w:r>
        <w:rPr>
          <w:rFonts w:hint="eastAsia"/>
          <w:sz w:val="18"/>
          <w:szCs w:val="18"/>
        </w:rPr>
        <w:t>错型</w:t>
      </w:r>
      <w:r>
        <w:rPr>
          <w:rFonts w:hint="eastAsia"/>
          <w:sz w:val="18"/>
          <w:szCs w:val="18"/>
          <w:lang w:eastAsia="zh-CN"/>
        </w:rPr>
        <w:t>）</w:t>
      </w:r>
      <w:r>
        <w:rPr>
          <w:rFonts w:hint="eastAsia"/>
          <w:sz w:val="18"/>
          <w:szCs w:val="18"/>
        </w:rPr>
        <w:t>夹杂类</w:t>
      </w:r>
      <w:r>
        <w:rPr>
          <w:rFonts w:hint="eastAsia"/>
          <w:sz w:val="18"/>
          <w:szCs w:val="18"/>
          <w:lang w:eastAsia="zh-CN"/>
        </w:rPr>
        <w:t>（</w:t>
      </w:r>
      <w:r>
        <w:rPr>
          <w:rFonts w:hint="eastAsia"/>
          <w:sz w:val="18"/>
          <w:szCs w:val="18"/>
        </w:rPr>
        <w:t>夹渣砂眼</w:t>
      </w:r>
      <w:r>
        <w:rPr>
          <w:rFonts w:hint="eastAsia"/>
          <w:sz w:val="18"/>
          <w:szCs w:val="18"/>
          <w:lang w:eastAsia="zh-CN"/>
        </w:rPr>
        <w:t>）</w:t>
      </w:r>
    </w:p>
    <w:p>
      <w:pPr>
        <w:numPr>
          <w:ilvl w:val="0"/>
          <w:numId w:val="0"/>
        </w:numPr>
        <w:rPr>
          <w:rFonts w:hint="eastAsia"/>
          <w:sz w:val="18"/>
          <w:szCs w:val="18"/>
        </w:rPr>
      </w:pPr>
      <w:r>
        <w:rPr>
          <w:rFonts w:hint="eastAsia"/>
          <w:sz w:val="18"/>
          <w:szCs w:val="18"/>
        </w:rPr>
        <w:t>缺陷形成原因与措施</w:t>
      </w:r>
    </w:p>
    <w:p>
      <w:pPr>
        <w:numPr>
          <w:ilvl w:val="0"/>
          <w:numId w:val="0"/>
        </w:numPr>
        <w:rPr>
          <w:rFonts w:hint="eastAsia"/>
          <w:sz w:val="18"/>
          <w:szCs w:val="18"/>
        </w:rPr>
      </w:pPr>
      <w:r>
        <w:rPr>
          <w:rFonts w:hint="eastAsia"/>
          <w:sz w:val="18"/>
          <w:szCs w:val="18"/>
        </w:rPr>
        <w:t>产生原因：</w:t>
      </w:r>
      <w:r>
        <w:rPr>
          <w:rFonts w:hint="eastAsia"/>
          <w:sz w:val="18"/>
          <w:szCs w:val="18"/>
          <w:lang w:eastAsia="zh-CN"/>
        </w:rPr>
        <w:t>（</w:t>
      </w:r>
      <w:r>
        <w:rPr>
          <w:rFonts w:hint="eastAsia"/>
          <w:sz w:val="18"/>
          <w:szCs w:val="18"/>
          <w:lang w:val="en-US" w:eastAsia="zh-CN"/>
        </w:rPr>
        <w:t>气孔</w:t>
      </w:r>
      <w:r>
        <w:rPr>
          <w:rFonts w:hint="eastAsia"/>
          <w:sz w:val="18"/>
          <w:szCs w:val="18"/>
          <w:lang w:eastAsia="zh-CN"/>
        </w:rPr>
        <w:t>）</w:t>
      </w:r>
    </w:p>
    <w:p>
      <w:pPr>
        <w:numPr>
          <w:ilvl w:val="0"/>
          <w:numId w:val="0"/>
        </w:numPr>
        <w:rPr>
          <w:rFonts w:hint="eastAsia"/>
          <w:sz w:val="18"/>
          <w:szCs w:val="18"/>
        </w:rPr>
      </w:pPr>
      <w:r>
        <w:rPr>
          <w:rFonts w:hint="eastAsia"/>
          <w:sz w:val="18"/>
          <w:szCs w:val="18"/>
        </w:rPr>
        <w:t>a．熔炼工艺不合理，金属液吸收了较多的气体。b．铸型中的气体侵入金属液。c．起模时刷水过多；型芯未干。d．铸型透气性差。e．浇注温度偏低。f．浇包工具未烘干。</w:t>
      </w:r>
    </w:p>
    <w:p>
      <w:pPr>
        <w:numPr>
          <w:ilvl w:val="0"/>
          <w:numId w:val="0"/>
        </w:numPr>
        <w:rPr>
          <w:rFonts w:hint="eastAsia"/>
          <w:sz w:val="18"/>
          <w:szCs w:val="18"/>
        </w:rPr>
      </w:pPr>
      <w:r>
        <w:rPr>
          <w:rFonts w:hint="eastAsia"/>
          <w:sz w:val="18"/>
          <w:szCs w:val="18"/>
        </w:rPr>
        <w:t>预防措施：</w:t>
      </w:r>
    </w:p>
    <w:p>
      <w:pPr>
        <w:numPr>
          <w:ilvl w:val="0"/>
          <w:numId w:val="0"/>
        </w:numPr>
        <w:rPr>
          <w:rFonts w:hint="eastAsia"/>
          <w:sz w:val="18"/>
          <w:szCs w:val="18"/>
        </w:rPr>
      </w:pPr>
      <w:r>
        <w:rPr>
          <w:rFonts w:hint="eastAsia"/>
          <w:sz w:val="18"/>
          <w:szCs w:val="18"/>
        </w:rPr>
        <w:t>a．遵守合理的熔炼工艺，加熔剂保护，进行脱氧气处理。b．铸型、型芯烘干，避免吸潮。</w:t>
      </w:r>
    </w:p>
    <w:p>
      <w:pPr>
        <w:numPr>
          <w:ilvl w:val="0"/>
          <w:numId w:val="0"/>
        </w:numPr>
        <w:rPr>
          <w:rFonts w:hint="eastAsia"/>
          <w:sz w:val="18"/>
          <w:szCs w:val="18"/>
        </w:rPr>
      </w:pPr>
      <w:r>
        <w:rPr>
          <w:rFonts w:hint="eastAsia"/>
          <w:sz w:val="18"/>
          <w:szCs w:val="18"/>
        </w:rPr>
        <w:t>c．湿型起模时，刷水不要过多，减少铸型发气量。d．改善铸型透气性。e．适当提高浇注温度。</w:t>
      </w:r>
    </w:p>
    <w:p>
      <w:pPr>
        <w:numPr>
          <w:ilvl w:val="0"/>
          <w:numId w:val="0"/>
        </w:numPr>
        <w:rPr>
          <w:rFonts w:hint="eastAsia"/>
          <w:sz w:val="18"/>
          <w:szCs w:val="18"/>
        </w:rPr>
      </w:pPr>
      <w:r>
        <w:rPr>
          <w:rFonts w:hint="eastAsia"/>
          <w:sz w:val="18"/>
          <w:szCs w:val="18"/>
        </w:rPr>
        <w:t>f．浇包、工具要烘干。g．将金属液进行镇静处理</w:t>
      </w:r>
    </w:p>
    <w:p>
      <w:pPr>
        <w:numPr>
          <w:ilvl w:val="0"/>
          <w:numId w:val="0"/>
        </w:numPr>
        <w:rPr>
          <w:rFonts w:hint="eastAsia"/>
          <w:sz w:val="18"/>
          <w:szCs w:val="18"/>
        </w:rPr>
      </w:pPr>
      <w:r>
        <w:rPr>
          <w:rFonts w:hint="eastAsia"/>
          <w:sz w:val="18"/>
          <w:szCs w:val="18"/>
        </w:rPr>
        <w:t>产生的原因：</w:t>
      </w:r>
      <w:r>
        <w:rPr>
          <w:rFonts w:hint="eastAsia"/>
          <w:sz w:val="18"/>
          <w:szCs w:val="18"/>
          <w:lang w:eastAsia="zh-CN"/>
        </w:rPr>
        <w:t>（</w:t>
      </w:r>
      <w:r>
        <w:rPr>
          <w:rFonts w:hint="eastAsia"/>
          <w:sz w:val="18"/>
          <w:szCs w:val="18"/>
          <w:lang w:val="en-US" w:eastAsia="zh-CN"/>
        </w:rPr>
        <w:t>错箱</w:t>
      </w:r>
      <w:r>
        <w:rPr>
          <w:rFonts w:hint="eastAsia"/>
          <w:sz w:val="18"/>
          <w:szCs w:val="18"/>
          <w:lang w:eastAsia="zh-CN"/>
        </w:rPr>
        <w:t>）</w:t>
      </w:r>
    </w:p>
    <w:p>
      <w:pPr>
        <w:numPr>
          <w:ilvl w:val="0"/>
          <w:numId w:val="0"/>
        </w:numPr>
        <w:rPr>
          <w:rFonts w:hint="eastAsia"/>
          <w:sz w:val="18"/>
          <w:szCs w:val="18"/>
        </w:rPr>
      </w:pPr>
      <w:r>
        <w:rPr>
          <w:rFonts w:hint="eastAsia"/>
          <w:sz w:val="18"/>
          <w:szCs w:val="18"/>
        </w:rPr>
        <w:t>a．合箱时上下砂箱未对准。b．上下砂箱未夹紧。c．模样上下半模有错移。</w:t>
      </w:r>
    </w:p>
    <w:p>
      <w:pPr>
        <w:numPr>
          <w:ilvl w:val="0"/>
          <w:numId w:val="0"/>
        </w:numPr>
        <w:rPr>
          <w:rFonts w:hint="eastAsia"/>
          <w:sz w:val="18"/>
          <w:szCs w:val="18"/>
        </w:rPr>
      </w:pPr>
      <w:r>
        <w:rPr>
          <w:rFonts w:hint="eastAsia"/>
          <w:sz w:val="18"/>
          <w:szCs w:val="18"/>
        </w:rPr>
        <w:t>预防的措施：</w:t>
      </w:r>
    </w:p>
    <w:p>
      <w:pPr>
        <w:numPr>
          <w:ilvl w:val="0"/>
          <w:numId w:val="0"/>
        </w:numPr>
        <w:rPr>
          <w:rFonts w:hint="eastAsia"/>
          <w:sz w:val="18"/>
          <w:szCs w:val="18"/>
        </w:rPr>
      </w:pPr>
      <w:r>
        <w:rPr>
          <w:rFonts w:hint="eastAsia"/>
          <w:sz w:val="18"/>
          <w:szCs w:val="18"/>
        </w:rPr>
        <w:t>a．按定位标记，定位销合箱。b．合箱后应夹紧或加压块。c．分开模样用空位销空位。</w:t>
      </w:r>
    </w:p>
    <w:p>
      <w:pPr>
        <w:numPr>
          <w:ilvl w:val="0"/>
          <w:numId w:val="0"/>
        </w:numPr>
        <w:rPr>
          <w:rFonts w:hint="eastAsia"/>
          <w:sz w:val="18"/>
          <w:szCs w:val="18"/>
        </w:rPr>
      </w:pPr>
      <w:r>
        <w:rPr>
          <w:rFonts w:hint="eastAsia"/>
          <w:sz w:val="18"/>
          <w:szCs w:val="18"/>
        </w:rPr>
        <w:t>d．不要碰撞上、下砂箱。</w:t>
      </w:r>
      <w:r>
        <w:rPr>
          <w:rFonts w:hint="eastAsia"/>
          <w:sz w:val="18"/>
          <w:szCs w:val="18"/>
          <w:lang w:val="en-US" w:eastAsia="zh-CN"/>
        </w:rPr>
        <w:t xml:space="preserve">                    </w:t>
      </w:r>
      <w:r>
        <w:rPr>
          <w:rFonts w:hint="eastAsia"/>
          <w:sz w:val="18"/>
          <w:szCs w:val="18"/>
        </w:rPr>
        <w:t xml:space="preserve"> </w:t>
      </w:r>
    </w:p>
    <w:p>
      <w:pPr>
        <w:numPr>
          <w:ilvl w:val="0"/>
          <w:numId w:val="0"/>
        </w:numPr>
        <w:rPr>
          <w:rFonts w:hint="eastAsia"/>
          <w:sz w:val="18"/>
          <w:szCs w:val="18"/>
        </w:rPr>
      </w:pPr>
      <w:r>
        <w:rPr>
          <w:rFonts w:hint="eastAsia"/>
          <w:sz w:val="18"/>
          <w:szCs w:val="18"/>
        </w:rPr>
        <w:drawing>
          <wp:inline distT="0" distB="0" distL="114300" distR="114300">
            <wp:extent cx="2086610" cy="1029970"/>
            <wp:effectExtent l="0" t="0" r="8890" b="17780"/>
            <wp:docPr id="4" name="图片 4"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3"/>
                    <pic:cNvPicPr>
                      <a:picLocks noChangeAspect="1"/>
                    </pic:cNvPicPr>
                  </pic:nvPicPr>
                  <pic:blipFill>
                    <a:blip r:embed="rId17"/>
                    <a:stretch>
                      <a:fillRect/>
                    </a:stretch>
                  </pic:blipFill>
                  <pic:spPr>
                    <a:xfrm>
                      <a:off x="0" y="0"/>
                      <a:ext cx="2086610" cy="1029970"/>
                    </a:xfrm>
                    <a:prstGeom prst="rect">
                      <a:avLst/>
                    </a:prstGeom>
                  </pic:spPr>
                </pic:pic>
              </a:graphicData>
            </a:graphic>
          </wp:inline>
        </w:drawing>
      </w:r>
    </w:p>
    <w:p>
      <w:pPr>
        <w:numPr>
          <w:ilvl w:val="0"/>
          <w:numId w:val="0"/>
        </w:numPr>
        <w:rPr>
          <w:rFonts w:hint="eastAsia"/>
          <w:sz w:val="18"/>
          <w:szCs w:val="18"/>
        </w:rPr>
      </w:pPr>
      <w:r>
        <w:rPr>
          <w:rFonts w:hint="eastAsia"/>
          <w:sz w:val="18"/>
          <w:szCs w:val="18"/>
        </w:rPr>
        <w:t xml:space="preserve">舂砂时，下箱应比上箱舂的更紧些，这是因为 </w:t>
      </w:r>
    </w:p>
    <w:p>
      <w:pPr>
        <w:numPr>
          <w:ilvl w:val="0"/>
          <w:numId w:val="0"/>
        </w:numPr>
        <w:rPr>
          <w:rFonts w:hint="eastAsia"/>
          <w:sz w:val="18"/>
          <w:szCs w:val="18"/>
        </w:rPr>
      </w:pPr>
      <w:r>
        <w:rPr>
          <w:rFonts w:hint="eastAsia"/>
          <w:sz w:val="18"/>
          <w:szCs w:val="18"/>
        </w:rPr>
        <w:t>上箱受到金属液的压强小，而经过下箱逸出的气体较少 。</w:t>
      </w:r>
    </w:p>
    <w:p>
      <w:pPr>
        <w:numPr>
          <w:ilvl w:val="0"/>
          <w:numId w:val="0"/>
        </w:numPr>
        <w:rPr>
          <w:rFonts w:hint="eastAsia"/>
          <w:sz w:val="18"/>
          <w:szCs w:val="18"/>
        </w:rPr>
      </w:pPr>
      <w:r>
        <w:rPr>
          <w:rFonts w:hint="eastAsia"/>
          <w:sz w:val="18"/>
          <w:szCs w:val="18"/>
        </w:rPr>
        <w:t>制造模型时，模型的尺寸应比零件大一个_____。</w:t>
      </w:r>
    </w:p>
    <w:p>
      <w:pPr>
        <w:numPr>
          <w:ilvl w:val="0"/>
          <w:numId w:val="0"/>
        </w:numPr>
        <w:rPr>
          <w:rFonts w:hint="eastAsia"/>
          <w:sz w:val="18"/>
          <w:szCs w:val="18"/>
        </w:rPr>
      </w:pPr>
      <w:r>
        <w:rPr>
          <w:rFonts w:hint="eastAsia"/>
          <w:sz w:val="18"/>
          <w:szCs w:val="18"/>
        </w:rPr>
        <w:t xml:space="preserve">A．铸件材料的收缩量     B.机械加工余量   C.模型材料的收缩量+铸件材料的收缩量  </w:t>
      </w:r>
    </w:p>
    <w:p>
      <w:pPr>
        <w:numPr>
          <w:ilvl w:val="0"/>
          <w:numId w:val="0"/>
        </w:numPr>
        <w:rPr>
          <w:rFonts w:hint="eastAsia"/>
          <w:sz w:val="18"/>
          <w:szCs w:val="18"/>
        </w:rPr>
      </w:pPr>
      <w:r>
        <w:rPr>
          <w:rFonts w:hint="eastAsia"/>
          <w:sz w:val="18"/>
          <w:szCs w:val="18"/>
        </w:rPr>
        <w:t>D.铸件材料的收缩量+机械加工余量</w:t>
      </w:r>
    </w:p>
    <w:p>
      <w:pPr>
        <w:numPr>
          <w:ilvl w:val="0"/>
          <w:numId w:val="0"/>
        </w:numPr>
        <w:rPr>
          <w:rFonts w:hint="eastAsia"/>
          <w:sz w:val="18"/>
          <w:szCs w:val="18"/>
        </w:rPr>
      </w:pPr>
      <w:r>
        <w:rPr>
          <w:rFonts w:hint="eastAsia"/>
          <w:sz w:val="18"/>
          <w:szCs w:val="18"/>
        </w:rPr>
        <w:t>型砂中加入木屑的目的是为了__</w:t>
      </w:r>
      <w:r>
        <w:rPr>
          <w:rFonts w:hint="eastAsia"/>
          <w:sz w:val="18"/>
          <w:szCs w:val="18"/>
          <w:lang w:val="en-US" w:eastAsia="zh-CN"/>
        </w:rPr>
        <w:t>b</w:t>
      </w:r>
      <w:r>
        <w:rPr>
          <w:rFonts w:hint="eastAsia"/>
          <w:sz w:val="18"/>
          <w:szCs w:val="18"/>
        </w:rPr>
        <w:t>__ 。</w:t>
      </w:r>
    </w:p>
    <w:p>
      <w:pPr>
        <w:numPr>
          <w:ilvl w:val="0"/>
          <w:numId w:val="0"/>
        </w:numPr>
        <w:rPr>
          <w:rFonts w:hint="eastAsia"/>
          <w:sz w:val="18"/>
          <w:szCs w:val="18"/>
        </w:rPr>
      </w:pPr>
      <w:r>
        <w:rPr>
          <w:rFonts w:hint="eastAsia"/>
          <w:sz w:val="18"/>
          <w:szCs w:val="18"/>
        </w:rPr>
        <w:t>A.提高砂型的强度     B.提高型砂的退让性和透气性C.便于起模</w:t>
      </w:r>
    </w:p>
    <w:p>
      <w:pPr>
        <w:numPr>
          <w:ilvl w:val="0"/>
          <w:numId w:val="0"/>
        </w:numPr>
        <w:rPr>
          <w:rFonts w:hint="eastAsia"/>
          <w:sz w:val="18"/>
          <w:szCs w:val="18"/>
        </w:rPr>
      </w:pPr>
      <w:r>
        <w:rPr>
          <w:rFonts w:hint="eastAsia"/>
          <w:sz w:val="18"/>
          <w:szCs w:val="18"/>
        </w:rPr>
        <w:t>1．由于浇注时型芯受到高温金属流的冲刷和包围，因此要求型砂具有比普通型砂更好的综合性能。</w:t>
      </w:r>
      <w:r>
        <w:rPr>
          <w:rFonts w:hint="eastAsia"/>
          <w:sz w:val="18"/>
          <w:szCs w:val="18"/>
          <w:lang w:val="en-US" w:eastAsia="zh-CN"/>
        </w:rPr>
        <w:t>(对)</w:t>
      </w:r>
    </w:p>
    <w:p>
      <w:pPr>
        <w:numPr>
          <w:ilvl w:val="0"/>
          <w:numId w:val="0"/>
        </w:numPr>
        <w:rPr>
          <w:rFonts w:hint="eastAsia"/>
          <w:sz w:val="18"/>
          <w:szCs w:val="18"/>
        </w:rPr>
      </w:pPr>
      <w:r>
        <w:rPr>
          <w:rFonts w:hint="eastAsia"/>
          <w:sz w:val="18"/>
          <w:szCs w:val="18"/>
        </w:rPr>
        <w:t>2．为了起模顺利，要在模型四周刷水，且越湿越好。</w:t>
      </w:r>
      <w:r>
        <w:rPr>
          <w:rFonts w:hint="eastAsia"/>
          <w:sz w:val="18"/>
          <w:szCs w:val="18"/>
          <w:lang w:eastAsia="zh-CN"/>
        </w:rPr>
        <w:t>（</w:t>
      </w:r>
      <w:r>
        <w:rPr>
          <w:rFonts w:hint="eastAsia"/>
          <w:sz w:val="18"/>
          <w:szCs w:val="18"/>
          <w:lang w:val="en-US" w:eastAsia="zh-CN"/>
        </w:rPr>
        <w:t>错</w:t>
      </w:r>
      <w:r>
        <w:rPr>
          <w:rFonts w:hint="eastAsia"/>
          <w:sz w:val="18"/>
          <w:szCs w:val="18"/>
          <w:lang w:eastAsia="zh-CN"/>
        </w:rPr>
        <w:t>）</w:t>
      </w:r>
    </w:p>
    <w:p>
      <w:pPr>
        <w:numPr>
          <w:ilvl w:val="0"/>
          <w:numId w:val="0"/>
        </w:numPr>
        <w:rPr>
          <w:rFonts w:hint="eastAsia"/>
          <w:sz w:val="18"/>
          <w:szCs w:val="18"/>
        </w:rPr>
      </w:pPr>
      <w:r>
        <w:rPr>
          <w:rFonts w:hint="eastAsia"/>
          <w:sz w:val="18"/>
          <w:szCs w:val="18"/>
        </w:rPr>
        <w:t>3．金属型的浇注温度、浇注速度都应比浇注砂型高一些。</w:t>
      </w:r>
      <w:r>
        <w:rPr>
          <w:rFonts w:hint="eastAsia"/>
          <w:sz w:val="18"/>
          <w:szCs w:val="18"/>
          <w:lang w:eastAsia="zh-CN"/>
        </w:rPr>
        <w:t>（</w:t>
      </w:r>
      <w:r>
        <w:rPr>
          <w:rFonts w:hint="eastAsia"/>
          <w:sz w:val="18"/>
          <w:szCs w:val="18"/>
          <w:lang w:val="en-US" w:eastAsia="zh-CN"/>
        </w:rPr>
        <w:t>对</w:t>
      </w:r>
      <w:r>
        <w:rPr>
          <w:rFonts w:hint="eastAsia"/>
          <w:sz w:val="18"/>
          <w:szCs w:val="18"/>
          <w:lang w:eastAsia="zh-CN"/>
        </w:rPr>
        <w:t>）</w:t>
      </w:r>
    </w:p>
    <w:p>
      <w:pPr>
        <w:rPr>
          <w:sz w:val="18"/>
          <w:szCs w:val="18"/>
        </w:rPr>
      </w:pPr>
    </w:p>
    <w:p>
      <w:pPr>
        <w:ind w:firstLine="2711" w:firstLineChars="750"/>
        <w:rPr>
          <w:b/>
          <w:sz w:val="18"/>
          <w:szCs w:val="18"/>
        </w:rPr>
      </w:pPr>
      <w:r>
        <w:rPr>
          <w:rFonts w:hint="eastAsia"/>
          <w:b/>
          <w:sz w:val="18"/>
          <w:szCs w:val="18"/>
        </w:rPr>
        <w:t>第三章 焊接</w:t>
      </w:r>
    </w:p>
    <w:p>
      <w:pPr>
        <w:rPr>
          <w:sz w:val="18"/>
          <w:szCs w:val="18"/>
        </w:rPr>
      </w:pPr>
      <w:r>
        <w:rPr>
          <w:rFonts w:hint="eastAsia" w:asciiTheme="minorEastAsia" w:hAnsiTheme="minorEastAsia"/>
          <w:sz w:val="18"/>
          <w:szCs w:val="18"/>
        </w:rPr>
        <w:t>·</w:t>
      </w:r>
      <w:r>
        <w:rPr>
          <w:rFonts w:hint="eastAsia"/>
          <w:sz w:val="18"/>
          <w:szCs w:val="18"/>
        </w:rPr>
        <w:t>第一节 概述</w:t>
      </w:r>
    </w:p>
    <w:p>
      <w:pPr>
        <w:rPr>
          <w:sz w:val="18"/>
          <w:szCs w:val="18"/>
        </w:rPr>
      </w:pPr>
      <w:r>
        <w:rPr>
          <w:rFonts w:hint="eastAsia"/>
          <w:sz w:val="18"/>
          <w:szCs w:val="18"/>
        </w:rPr>
        <w:t>1</w:t>
      </w:r>
      <w:r>
        <w:rPr>
          <w:sz w:val="18"/>
          <w:szCs w:val="18"/>
        </w:rPr>
        <w:t>.</w:t>
      </w:r>
      <w:r>
        <w:rPr>
          <w:rFonts w:hint="eastAsia"/>
          <w:sz w:val="18"/>
          <w:szCs w:val="18"/>
        </w:rPr>
        <w:t xml:space="preserve"> 焊接</w:t>
      </w:r>
      <w:r>
        <w:rPr>
          <w:sz w:val="18"/>
          <w:szCs w:val="18"/>
        </w:rPr>
        <w:t>方法分类</w:t>
      </w:r>
    </w:p>
    <w:p>
      <w:pPr>
        <w:ind w:firstLine="240" w:firstLineChars="100"/>
        <w:rPr>
          <w:sz w:val="18"/>
          <w:szCs w:val="18"/>
        </w:rPr>
      </w:pPr>
      <w:r>
        <w:rPr>
          <w:rFonts w:hint="eastAsia"/>
          <w:sz w:val="18"/>
          <w:szCs w:val="18"/>
        </w:rPr>
        <w:t>焊接</w:t>
      </w:r>
      <w:r>
        <w:rPr>
          <w:sz w:val="18"/>
          <w:szCs w:val="18"/>
        </w:rPr>
        <w:t>是通过加热或加压，或两者兼用，并且用</w:t>
      </w:r>
      <w:r>
        <w:rPr>
          <w:rFonts w:hint="eastAsia"/>
          <w:sz w:val="18"/>
          <w:szCs w:val="18"/>
        </w:rPr>
        <w:t>或</w:t>
      </w:r>
      <w:r>
        <w:rPr>
          <w:sz w:val="18"/>
          <w:szCs w:val="18"/>
        </w:rPr>
        <w:t>不用填充材料，使</w:t>
      </w:r>
      <w:r>
        <w:rPr>
          <w:rFonts w:hint="eastAsia"/>
          <w:sz w:val="18"/>
          <w:szCs w:val="18"/>
        </w:rPr>
        <w:t>焊件金属</w:t>
      </w:r>
      <w:r>
        <w:rPr>
          <w:sz w:val="18"/>
          <w:szCs w:val="18"/>
        </w:rPr>
        <w:t>达到原子结合的一种加工方法。</w:t>
      </w:r>
    </w:p>
    <w:p>
      <w:pPr>
        <w:rPr>
          <w:sz w:val="18"/>
          <w:szCs w:val="18"/>
        </w:rPr>
      </w:pPr>
      <w:r>
        <w:rPr>
          <w:rFonts w:hint="eastAsia"/>
          <w:sz w:val="18"/>
          <w:szCs w:val="18"/>
        </w:rPr>
        <w:t xml:space="preserve">  根据焊接</w:t>
      </w:r>
      <w:r>
        <w:rPr>
          <w:sz w:val="18"/>
          <w:szCs w:val="18"/>
        </w:rPr>
        <w:t>的工艺特点和母材金属所处的状态，将焊接方法分为三大类：融化焊、压力焊和钎焊。</w:t>
      </w:r>
    </w:p>
    <w:p>
      <w:pPr>
        <w:rPr>
          <w:sz w:val="18"/>
          <w:szCs w:val="18"/>
        </w:rPr>
      </w:pPr>
      <w:r>
        <w:rPr>
          <w:rFonts w:hint="eastAsia"/>
          <w:sz w:val="18"/>
          <w:szCs w:val="18"/>
        </w:rPr>
        <w:t xml:space="preserve">  </w:t>
      </w:r>
      <w:r>
        <w:rPr>
          <w:rFonts w:hint="eastAsia"/>
          <w:i/>
          <w:sz w:val="18"/>
          <w:szCs w:val="18"/>
        </w:rPr>
        <w:t>熔化焊</w:t>
      </w:r>
      <w:r>
        <w:rPr>
          <w:sz w:val="18"/>
          <w:szCs w:val="18"/>
        </w:rPr>
        <w:t>是将</w:t>
      </w:r>
      <w:r>
        <w:rPr>
          <w:rFonts w:hint="eastAsia"/>
          <w:sz w:val="18"/>
          <w:szCs w:val="18"/>
        </w:rPr>
        <w:t>接头</w:t>
      </w:r>
      <w:r>
        <w:rPr>
          <w:sz w:val="18"/>
          <w:szCs w:val="18"/>
        </w:rPr>
        <w:t>加热至</w:t>
      </w:r>
      <w:r>
        <w:rPr>
          <w:rFonts w:hint="eastAsia"/>
          <w:sz w:val="18"/>
          <w:szCs w:val="18"/>
        </w:rPr>
        <w:t>熔化</w:t>
      </w:r>
      <w:r>
        <w:rPr>
          <w:sz w:val="18"/>
          <w:szCs w:val="18"/>
        </w:rPr>
        <w:t>状态</w:t>
      </w:r>
      <w:r>
        <w:rPr>
          <w:rFonts w:hint="eastAsia"/>
          <w:sz w:val="18"/>
          <w:szCs w:val="18"/>
        </w:rPr>
        <w:t>，</w:t>
      </w:r>
      <w:r>
        <w:rPr>
          <w:sz w:val="18"/>
          <w:szCs w:val="18"/>
        </w:rPr>
        <w:t>不加压力的焊接方法</w:t>
      </w:r>
      <w:r>
        <w:rPr>
          <w:rFonts w:hint="eastAsia"/>
          <w:sz w:val="18"/>
          <w:szCs w:val="18"/>
        </w:rPr>
        <w:t>；</w:t>
      </w:r>
      <w:r>
        <w:rPr>
          <w:i/>
          <w:sz w:val="18"/>
          <w:szCs w:val="18"/>
        </w:rPr>
        <w:t>压力焊</w:t>
      </w:r>
      <w:r>
        <w:rPr>
          <w:sz w:val="18"/>
          <w:szCs w:val="18"/>
        </w:rPr>
        <w:t>是对焊</w:t>
      </w:r>
      <w:r>
        <w:rPr>
          <w:rFonts w:hint="eastAsia"/>
          <w:sz w:val="18"/>
          <w:szCs w:val="18"/>
        </w:rPr>
        <w:t>件</w:t>
      </w:r>
      <w:r>
        <w:rPr>
          <w:sz w:val="18"/>
          <w:szCs w:val="18"/>
        </w:rPr>
        <w:t>施加压力，加热或不加热的焊接方法；</w:t>
      </w:r>
      <w:r>
        <w:rPr>
          <w:i/>
          <w:sz w:val="18"/>
          <w:szCs w:val="18"/>
        </w:rPr>
        <w:t>钎焊</w:t>
      </w:r>
      <w:r>
        <w:rPr>
          <w:sz w:val="18"/>
          <w:szCs w:val="18"/>
        </w:rPr>
        <w:t>是采用熔点比母材低的钎料，将焊件和钎料加热到高于钎料的熔点而母材不</w:t>
      </w:r>
      <w:r>
        <w:rPr>
          <w:rFonts w:hint="eastAsia"/>
          <w:sz w:val="18"/>
          <w:szCs w:val="18"/>
        </w:rPr>
        <w:t>熔化</w:t>
      </w:r>
      <w:r>
        <w:rPr>
          <w:sz w:val="18"/>
          <w:szCs w:val="18"/>
        </w:rPr>
        <w:t>，利用毛细</w:t>
      </w:r>
      <w:r>
        <w:rPr>
          <w:rFonts w:hint="eastAsia"/>
          <w:sz w:val="18"/>
          <w:szCs w:val="18"/>
        </w:rPr>
        <w:t>管</w:t>
      </w:r>
      <w:r>
        <w:rPr>
          <w:sz w:val="18"/>
          <w:szCs w:val="18"/>
        </w:rPr>
        <w:t>作用使液态钎料填充接头间隙与母材相互扩散连接焊件的焊接方法。</w:t>
      </w:r>
    </w:p>
    <w:p>
      <w:pPr>
        <w:rPr>
          <w:sz w:val="18"/>
          <w:szCs w:val="18"/>
        </w:rPr>
      </w:pPr>
      <w:r>
        <w:rPr>
          <w:rFonts w:hint="eastAsia"/>
          <w:sz w:val="18"/>
          <w:szCs w:val="18"/>
        </w:rPr>
        <w:t>2</w:t>
      </w:r>
      <w:r>
        <w:rPr>
          <w:sz w:val="18"/>
          <w:szCs w:val="18"/>
        </w:rPr>
        <w:t>.</w:t>
      </w:r>
      <w:r>
        <w:rPr>
          <w:rFonts w:hint="eastAsia"/>
          <w:sz w:val="18"/>
          <w:szCs w:val="18"/>
        </w:rPr>
        <w:t xml:space="preserve"> 焊接</w:t>
      </w:r>
      <w:r>
        <w:rPr>
          <w:sz w:val="18"/>
          <w:szCs w:val="18"/>
        </w:rPr>
        <w:t>方法的特点及应用</w:t>
      </w:r>
    </w:p>
    <w:p>
      <w:pPr>
        <w:rPr>
          <w:sz w:val="18"/>
          <w:szCs w:val="18"/>
        </w:rPr>
      </w:pPr>
      <w:r>
        <w:rPr>
          <w:rFonts w:hint="eastAsia"/>
          <w:sz w:val="18"/>
          <w:szCs w:val="18"/>
        </w:rPr>
        <w:t xml:space="preserve"> </w:t>
      </w:r>
      <w:r>
        <w:rPr>
          <w:sz w:val="18"/>
          <w:szCs w:val="18"/>
        </w:rPr>
        <w:t xml:space="preserve"> </w:t>
      </w:r>
      <w:r>
        <w:rPr>
          <w:rFonts w:hint="eastAsia"/>
          <w:sz w:val="18"/>
          <w:szCs w:val="18"/>
        </w:rPr>
        <w:t>焊接</w:t>
      </w:r>
      <w:r>
        <w:rPr>
          <w:sz w:val="18"/>
          <w:szCs w:val="18"/>
        </w:rPr>
        <w:t>方法具有以下优点。</w:t>
      </w:r>
    </w:p>
    <w:p>
      <w:pPr>
        <w:rPr>
          <w:sz w:val="18"/>
          <w:szCs w:val="18"/>
        </w:rPr>
      </w:pPr>
      <w:r>
        <w:rPr>
          <w:rFonts w:hint="eastAsia"/>
          <w:sz w:val="18"/>
          <w:szCs w:val="18"/>
        </w:rPr>
        <w:t xml:space="preserve">  </w:t>
      </w:r>
      <w:r>
        <w:rPr>
          <w:sz w:val="18"/>
          <w:szCs w:val="18"/>
        </w:rPr>
        <w:t xml:space="preserve"> </w:t>
      </w:r>
      <w:r>
        <w:rPr>
          <w:rFonts w:hint="eastAsia" w:ascii="宋体" w:hAnsi="宋体" w:eastAsia="宋体"/>
          <w:sz w:val="18"/>
          <w:szCs w:val="18"/>
        </w:rPr>
        <w:t>①</w:t>
      </w:r>
      <w:r>
        <w:rPr>
          <w:rFonts w:hint="eastAsia"/>
          <w:sz w:val="18"/>
          <w:szCs w:val="18"/>
        </w:rPr>
        <w:t xml:space="preserve"> 焊接</w:t>
      </w:r>
      <w:r>
        <w:rPr>
          <w:sz w:val="18"/>
          <w:szCs w:val="18"/>
        </w:rPr>
        <w:t>可以较方便地将不同形状与厚度的型材连接起来；也可以将铸、锻件焊接起来；甚至能将</w:t>
      </w:r>
      <w:r>
        <w:rPr>
          <w:rFonts w:hint="eastAsia"/>
          <w:sz w:val="18"/>
          <w:szCs w:val="18"/>
        </w:rPr>
        <w:t>不同</w:t>
      </w:r>
      <w:r>
        <w:rPr>
          <w:sz w:val="18"/>
          <w:szCs w:val="18"/>
        </w:rPr>
        <w:t>种类的材料连接起来；从而使结构中不同种类和</w:t>
      </w:r>
      <w:r>
        <w:rPr>
          <w:rFonts w:hint="eastAsia"/>
          <w:sz w:val="18"/>
          <w:szCs w:val="18"/>
        </w:rPr>
        <w:t>规格</w:t>
      </w:r>
      <w:r>
        <w:rPr>
          <w:sz w:val="18"/>
          <w:szCs w:val="18"/>
        </w:rPr>
        <w:t>的材料应用得更合理；</w:t>
      </w:r>
    </w:p>
    <w:p>
      <w:pPr>
        <w:rPr>
          <w:sz w:val="18"/>
          <w:szCs w:val="18"/>
        </w:rPr>
      </w:pPr>
      <w:r>
        <w:rPr>
          <w:rFonts w:hint="eastAsia"/>
          <w:sz w:val="18"/>
          <w:szCs w:val="18"/>
        </w:rPr>
        <w:t xml:space="preserve">  </w:t>
      </w:r>
      <w:r>
        <w:rPr>
          <w:rFonts w:hint="eastAsia" w:ascii="宋体" w:hAnsi="宋体" w:eastAsia="宋体"/>
          <w:sz w:val="18"/>
          <w:szCs w:val="18"/>
        </w:rPr>
        <w:t>②</w:t>
      </w:r>
      <w:r>
        <w:rPr>
          <w:sz w:val="18"/>
          <w:szCs w:val="18"/>
        </w:rPr>
        <w:t xml:space="preserve"> </w:t>
      </w:r>
      <w:r>
        <w:rPr>
          <w:rFonts w:hint="eastAsia"/>
          <w:sz w:val="18"/>
          <w:szCs w:val="18"/>
        </w:rPr>
        <w:t>焊接</w:t>
      </w:r>
      <w:r>
        <w:rPr>
          <w:sz w:val="18"/>
          <w:szCs w:val="18"/>
        </w:rPr>
        <w:t>连接刚度大、整体性好</w:t>
      </w:r>
      <w:r>
        <w:rPr>
          <w:rFonts w:hint="eastAsia"/>
          <w:sz w:val="18"/>
          <w:szCs w:val="18"/>
        </w:rPr>
        <w:t>，</w:t>
      </w:r>
      <w:r>
        <w:rPr>
          <w:sz w:val="18"/>
          <w:szCs w:val="18"/>
        </w:rPr>
        <w:t>同时，焊接容易保证气密性与水密性；</w:t>
      </w:r>
    </w:p>
    <w:p>
      <w:pPr>
        <w:rPr>
          <w:sz w:val="18"/>
          <w:szCs w:val="18"/>
        </w:rPr>
      </w:pPr>
      <w:r>
        <w:rPr>
          <w:rFonts w:hint="eastAsia"/>
          <w:sz w:val="18"/>
          <w:szCs w:val="18"/>
        </w:rPr>
        <w:t xml:space="preserve">  </w:t>
      </w:r>
      <w:r>
        <w:rPr>
          <w:rFonts w:hint="eastAsia" w:ascii="宋体" w:hAnsi="宋体" w:eastAsia="宋体"/>
          <w:sz w:val="18"/>
          <w:szCs w:val="18"/>
        </w:rPr>
        <w:t>③</w:t>
      </w:r>
      <w:r>
        <w:rPr>
          <w:rFonts w:hint="eastAsia"/>
          <w:sz w:val="18"/>
          <w:szCs w:val="18"/>
        </w:rPr>
        <w:t xml:space="preserve"> 焊接</w:t>
      </w:r>
      <w:r>
        <w:rPr>
          <w:sz w:val="18"/>
          <w:szCs w:val="18"/>
        </w:rPr>
        <w:t>工艺一般不需要大型、贵重的设备，因而设备投资少、投产快</w:t>
      </w:r>
      <w:r>
        <w:rPr>
          <w:rFonts w:hint="eastAsia"/>
          <w:sz w:val="18"/>
          <w:szCs w:val="18"/>
        </w:rPr>
        <w:t>，</w:t>
      </w:r>
      <w:r>
        <w:rPr>
          <w:sz w:val="18"/>
          <w:szCs w:val="18"/>
        </w:rPr>
        <w:t>容易适应批量的结构生产，更换产品方便。</w:t>
      </w:r>
    </w:p>
    <w:p>
      <w:pPr>
        <w:rPr>
          <w:sz w:val="18"/>
          <w:szCs w:val="18"/>
        </w:rPr>
      </w:pPr>
      <w:r>
        <w:rPr>
          <w:rFonts w:hint="eastAsia"/>
          <w:sz w:val="18"/>
          <w:szCs w:val="18"/>
        </w:rPr>
        <w:t xml:space="preserve">  </w:t>
      </w:r>
      <w:r>
        <w:rPr>
          <w:rFonts w:hint="eastAsia" w:ascii="宋体" w:hAnsi="宋体" w:eastAsia="宋体"/>
          <w:sz w:val="18"/>
          <w:szCs w:val="18"/>
        </w:rPr>
        <w:t>④</w:t>
      </w:r>
      <w:r>
        <w:rPr>
          <w:rFonts w:hint="eastAsia"/>
          <w:sz w:val="18"/>
          <w:szCs w:val="18"/>
        </w:rPr>
        <w:t xml:space="preserve"> 焊接</w:t>
      </w:r>
      <w:r>
        <w:rPr>
          <w:sz w:val="18"/>
          <w:szCs w:val="18"/>
        </w:rPr>
        <w:t>适宜于制造尺寸较大的产品和形状复杂</w:t>
      </w:r>
      <w:r>
        <w:rPr>
          <w:rFonts w:hint="eastAsia"/>
          <w:sz w:val="18"/>
          <w:szCs w:val="18"/>
        </w:rPr>
        <w:t>及</w:t>
      </w:r>
      <w:r>
        <w:rPr>
          <w:sz w:val="18"/>
          <w:szCs w:val="18"/>
        </w:rPr>
        <w:t>单件或小批量生产的结构，并可在一个结构</w:t>
      </w:r>
      <w:r>
        <w:rPr>
          <w:rFonts w:hint="eastAsia"/>
          <w:sz w:val="18"/>
          <w:szCs w:val="18"/>
        </w:rPr>
        <w:t>****类</w:t>
      </w:r>
      <w:r>
        <w:rPr>
          <w:sz w:val="18"/>
          <w:szCs w:val="18"/>
        </w:rPr>
        <w:t>和价格的材料，以提高技术及</w:t>
      </w:r>
      <w:r>
        <w:rPr>
          <w:rFonts w:hint="eastAsia"/>
          <w:sz w:val="18"/>
          <w:szCs w:val="18"/>
        </w:rPr>
        <w:t>经济</w:t>
      </w:r>
      <w:r>
        <w:rPr>
          <w:sz w:val="18"/>
          <w:szCs w:val="18"/>
        </w:rPr>
        <w:t>效益。</w:t>
      </w:r>
    </w:p>
    <w:p>
      <w:pPr>
        <w:rPr>
          <w:sz w:val="18"/>
          <w:szCs w:val="18"/>
        </w:rPr>
      </w:pPr>
      <w:r>
        <w:rPr>
          <w:rFonts w:hint="eastAsia"/>
          <w:sz w:val="18"/>
          <w:szCs w:val="18"/>
        </w:rPr>
        <w:t>3</w:t>
      </w:r>
      <w:r>
        <w:rPr>
          <w:sz w:val="18"/>
          <w:szCs w:val="18"/>
        </w:rPr>
        <w:t>.</w:t>
      </w:r>
      <w:r>
        <w:rPr>
          <w:rFonts w:hint="eastAsia"/>
          <w:sz w:val="18"/>
          <w:szCs w:val="18"/>
        </w:rPr>
        <w:t xml:space="preserve"> 焊接</w:t>
      </w:r>
      <w:r>
        <w:rPr>
          <w:sz w:val="18"/>
          <w:szCs w:val="18"/>
        </w:rPr>
        <w:t>存在如下一些不足之处</w:t>
      </w:r>
    </w:p>
    <w:p>
      <w:pPr>
        <w:ind w:firstLine="480"/>
        <w:rPr>
          <w:sz w:val="18"/>
          <w:szCs w:val="18"/>
        </w:rPr>
      </w:pPr>
      <w:r>
        <w:rPr>
          <w:rFonts w:hint="eastAsia" w:ascii="宋体" w:hAnsi="宋体" w:eastAsia="宋体"/>
          <w:sz w:val="18"/>
          <w:szCs w:val="18"/>
        </w:rPr>
        <w:t>①</w:t>
      </w:r>
      <w:r>
        <w:rPr>
          <w:rFonts w:hint="eastAsia"/>
          <w:sz w:val="18"/>
          <w:szCs w:val="18"/>
        </w:rPr>
        <w:t xml:space="preserve"> 常用</w:t>
      </w:r>
      <w:r>
        <w:rPr>
          <w:sz w:val="18"/>
          <w:szCs w:val="18"/>
        </w:rPr>
        <w:t>的焊接方法将金属局部高温快速加热并快速冷却，</w:t>
      </w:r>
      <w:r>
        <w:rPr>
          <w:rFonts w:hint="eastAsia"/>
          <w:sz w:val="18"/>
          <w:szCs w:val="18"/>
        </w:rPr>
        <w:t>结果</w:t>
      </w:r>
      <w:r>
        <w:rPr>
          <w:sz w:val="18"/>
          <w:szCs w:val="18"/>
        </w:rPr>
        <w:t>导致焊缝及热影响区中的化学成分、金相组织、力学性能和物理性能、抗腐耐磨等性能与母材有所不同；</w:t>
      </w:r>
    </w:p>
    <w:p>
      <w:pPr>
        <w:ind w:firstLine="480"/>
        <w:rPr>
          <w:sz w:val="18"/>
          <w:szCs w:val="18"/>
        </w:rPr>
      </w:pPr>
      <w:r>
        <w:rPr>
          <w:rFonts w:hint="eastAsia" w:ascii="宋体" w:hAnsi="宋体" w:eastAsia="宋体"/>
          <w:sz w:val="18"/>
          <w:szCs w:val="18"/>
        </w:rPr>
        <w:t>②</w:t>
      </w:r>
      <w:r>
        <w:rPr>
          <w:rFonts w:hint="eastAsia"/>
          <w:sz w:val="18"/>
          <w:szCs w:val="18"/>
        </w:rPr>
        <w:t xml:space="preserve"> 焊件</w:t>
      </w:r>
      <w:r>
        <w:rPr>
          <w:sz w:val="18"/>
          <w:szCs w:val="18"/>
        </w:rPr>
        <w:t>中存在焊接残余</w:t>
      </w:r>
      <w:r>
        <w:rPr>
          <w:rFonts w:hint="eastAsia"/>
          <w:sz w:val="18"/>
          <w:szCs w:val="18"/>
        </w:rPr>
        <w:t>应力</w:t>
      </w:r>
      <w:r>
        <w:rPr>
          <w:sz w:val="18"/>
          <w:szCs w:val="18"/>
        </w:rPr>
        <w:t>和变形，这不同程度地影响了产品的质量和安全性；（增加焊接结构的刚度不可以减少焊接应力</w:t>
      </w:r>
      <w:r>
        <w:rPr>
          <w:rFonts w:hint="eastAsia"/>
          <w:sz w:val="18"/>
          <w:szCs w:val="18"/>
        </w:rPr>
        <w:t>）</w:t>
      </w:r>
    </w:p>
    <w:p>
      <w:pPr>
        <w:ind w:firstLine="480" w:firstLineChars="200"/>
        <w:rPr>
          <w:sz w:val="18"/>
          <w:szCs w:val="18"/>
        </w:rPr>
      </w:pPr>
      <w:r>
        <w:rPr>
          <w:rFonts w:hint="eastAsia" w:ascii="宋体" w:hAnsi="宋体" w:eastAsia="宋体"/>
          <w:sz w:val="18"/>
          <w:szCs w:val="18"/>
        </w:rPr>
        <w:t xml:space="preserve">③ </w:t>
      </w:r>
      <w:r>
        <w:rPr>
          <w:rFonts w:hint="eastAsia"/>
          <w:sz w:val="18"/>
          <w:szCs w:val="18"/>
        </w:rPr>
        <w:t>焊缝</w:t>
      </w:r>
      <w:r>
        <w:rPr>
          <w:sz w:val="18"/>
          <w:szCs w:val="18"/>
        </w:rPr>
        <w:t>及热影响区</w:t>
      </w:r>
      <w:r>
        <w:rPr>
          <w:rFonts w:hint="eastAsia"/>
          <w:sz w:val="18"/>
          <w:szCs w:val="18"/>
        </w:rPr>
        <w:t>有时</w:t>
      </w:r>
      <w:r>
        <w:rPr>
          <w:sz w:val="18"/>
          <w:szCs w:val="18"/>
        </w:rPr>
        <w:t>因工艺不当产生的某些缺陷将会影响结构的承载能力</w:t>
      </w:r>
      <w:r>
        <w:rPr>
          <w:rFonts w:hint="eastAsia"/>
          <w:sz w:val="18"/>
          <w:szCs w:val="18"/>
        </w:rPr>
        <w:t>。</w:t>
      </w:r>
    </w:p>
    <w:p>
      <w:pPr>
        <w:ind w:firstLine="480"/>
        <w:rPr>
          <w:sz w:val="18"/>
          <w:szCs w:val="18"/>
        </w:rPr>
      </w:pPr>
      <w:r>
        <w:rPr>
          <w:rFonts w:hint="eastAsia"/>
          <w:sz w:val="18"/>
          <w:szCs w:val="18"/>
        </w:rPr>
        <w:t>实践</w:t>
      </w:r>
      <w:r>
        <w:rPr>
          <w:sz w:val="18"/>
          <w:szCs w:val="18"/>
        </w:rPr>
        <w:t>证明，这些缺点的严重程度和危害性均与材料</w:t>
      </w:r>
      <w:r>
        <w:rPr>
          <w:rFonts w:hint="eastAsia"/>
          <w:sz w:val="18"/>
          <w:szCs w:val="18"/>
        </w:rPr>
        <w:t>选用</w:t>
      </w:r>
      <w:r>
        <w:rPr>
          <w:sz w:val="18"/>
          <w:szCs w:val="18"/>
        </w:rPr>
        <w:t>、设计、制造工艺水平</w:t>
      </w:r>
      <w:r>
        <w:rPr>
          <w:rFonts w:hint="eastAsia"/>
          <w:sz w:val="18"/>
          <w:szCs w:val="18"/>
        </w:rPr>
        <w:t>等</w:t>
      </w:r>
      <w:r>
        <w:rPr>
          <w:sz w:val="18"/>
          <w:szCs w:val="18"/>
        </w:rPr>
        <w:t>有关。合理选用材料，精心设计，合理的焊接工艺和严格的科学管理制度可以大大提高焊件的使用寿命。</w:t>
      </w:r>
    </w:p>
    <w:p>
      <w:pPr>
        <w:rPr>
          <w:sz w:val="18"/>
          <w:szCs w:val="18"/>
        </w:rPr>
      </w:pPr>
      <w:r>
        <w:rPr>
          <w:rFonts w:hint="eastAsia" w:asciiTheme="minorEastAsia" w:hAnsiTheme="minorEastAsia"/>
          <w:sz w:val="18"/>
          <w:szCs w:val="18"/>
        </w:rPr>
        <w:t xml:space="preserve">· </w:t>
      </w:r>
      <w:r>
        <w:rPr>
          <w:rFonts w:hint="eastAsia"/>
          <w:sz w:val="18"/>
          <w:szCs w:val="18"/>
        </w:rPr>
        <w:t>第二节 手工电弧焊</w:t>
      </w:r>
    </w:p>
    <w:p>
      <w:pPr>
        <w:rPr>
          <w:sz w:val="18"/>
          <w:szCs w:val="18"/>
        </w:rPr>
      </w:pPr>
      <w:r>
        <w:rPr>
          <w:rFonts w:hint="eastAsia"/>
          <w:sz w:val="18"/>
          <w:szCs w:val="18"/>
        </w:rPr>
        <w:t xml:space="preserve">  1 手工</w:t>
      </w:r>
      <w:r>
        <w:rPr>
          <w:sz w:val="18"/>
          <w:szCs w:val="18"/>
        </w:rPr>
        <w:t>电弧焊</w:t>
      </w:r>
      <w:r>
        <w:rPr>
          <w:rFonts w:hint="eastAsia"/>
          <w:sz w:val="18"/>
          <w:szCs w:val="18"/>
        </w:rPr>
        <w:t>方法</w:t>
      </w:r>
    </w:p>
    <w:p>
      <w:pPr>
        <w:rPr>
          <w:sz w:val="18"/>
          <w:szCs w:val="18"/>
        </w:rPr>
      </w:pPr>
      <w:r>
        <w:rPr>
          <w:rFonts w:hint="eastAsia"/>
          <w:sz w:val="18"/>
          <w:szCs w:val="18"/>
        </w:rPr>
        <w:t xml:space="preserve">   手工</w:t>
      </w:r>
      <w:r>
        <w:rPr>
          <w:sz w:val="18"/>
          <w:szCs w:val="18"/>
        </w:rPr>
        <w:t>电弧焊是熔化焊中最基本的焊接方法。其中最简单最常见的是</w:t>
      </w:r>
      <w:r>
        <w:rPr>
          <w:rFonts w:hint="eastAsia"/>
          <w:sz w:val="18"/>
          <w:szCs w:val="18"/>
        </w:rPr>
        <w:t>使用</w:t>
      </w:r>
      <w:r>
        <w:rPr>
          <w:sz w:val="18"/>
          <w:szCs w:val="18"/>
        </w:rPr>
        <w:t>电焊条的手工焊接，简称手工电弧焊，其使用的设备简单，操作方便灵活。</w:t>
      </w:r>
    </w:p>
    <w:p>
      <w:pPr>
        <w:rPr>
          <w:sz w:val="18"/>
          <w:szCs w:val="18"/>
        </w:rPr>
      </w:pPr>
      <w:r>
        <w:rPr>
          <w:rFonts w:hint="eastAsia"/>
          <w:sz w:val="18"/>
          <w:szCs w:val="18"/>
        </w:rPr>
        <w:t xml:space="preserve">   手工电弧焊</w:t>
      </w:r>
      <w:r>
        <w:rPr>
          <w:sz w:val="18"/>
          <w:szCs w:val="18"/>
        </w:rPr>
        <w:t>焊缝形成过程，见图</w:t>
      </w:r>
      <w:r>
        <w:rPr>
          <w:rFonts w:hint="eastAsia"/>
          <w:sz w:val="18"/>
          <w:szCs w:val="18"/>
        </w:rPr>
        <w:t>4-1</w:t>
      </w:r>
      <w:r>
        <w:rPr>
          <w:sz w:val="18"/>
          <w:szCs w:val="18"/>
        </w:rPr>
        <w:t>.</w:t>
      </w:r>
      <w:r>
        <w:rPr>
          <w:rFonts w:hint="eastAsia"/>
          <w:sz w:val="18"/>
          <w:szCs w:val="18"/>
        </w:rPr>
        <w:t>焊接</w:t>
      </w:r>
      <w:r>
        <w:rPr>
          <w:sz w:val="18"/>
          <w:szCs w:val="18"/>
        </w:rPr>
        <w:t>时</w:t>
      </w:r>
      <w:r>
        <w:rPr>
          <w:rFonts w:hint="eastAsia"/>
          <w:sz w:val="18"/>
          <w:szCs w:val="18"/>
        </w:rPr>
        <w:t>在</w:t>
      </w:r>
      <w:r>
        <w:rPr>
          <w:sz w:val="18"/>
          <w:szCs w:val="18"/>
        </w:rPr>
        <w:t>焊条与焊件间引发电弧，高温电弧将焊条端头与焊件局部熔化而形成熔池。然后，熔池迅速冷却，凝固形成焊缝。遂</w:t>
      </w:r>
      <w:r>
        <w:rPr>
          <w:rFonts w:hint="eastAsia"/>
          <w:sz w:val="18"/>
          <w:szCs w:val="18"/>
        </w:rPr>
        <w:t>使</w:t>
      </w:r>
      <w:r>
        <w:rPr>
          <w:sz w:val="18"/>
          <w:szCs w:val="18"/>
        </w:rPr>
        <w:t>分离</w:t>
      </w:r>
      <w:r>
        <w:rPr>
          <w:rFonts w:hint="eastAsia"/>
          <w:sz w:val="18"/>
          <w:szCs w:val="18"/>
        </w:rPr>
        <w:t>的</w:t>
      </w:r>
      <w:r>
        <w:rPr>
          <w:sz w:val="18"/>
          <w:szCs w:val="18"/>
        </w:rPr>
        <w:t>两块</w:t>
      </w:r>
      <w:r>
        <w:rPr>
          <w:rFonts w:hint="eastAsia"/>
          <w:sz w:val="18"/>
          <w:szCs w:val="18"/>
        </w:rPr>
        <w:t>焊件</w:t>
      </w:r>
      <w:r>
        <w:rPr>
          <w:sz w:val="18"/>
          <w:szCs w:val="18"/>
        </w:rPr>
        <w:t>牢固</w:t>
      </w:r>
      <w:r>
        <w:rPr>
          <w:rFonts w:hint="eastAsia"/>
          <w:sz w:val="18"/>
          <w:szCs w:val="18"/>
        </w:rPr>
        <w:t>地</w:t>
      </w:r>
      <w:r>
        <w:rPr>
          <w:sz w:val="18"/>
          <w:szCs w:val="18"/>
        </w:rPr>
        <w:t>连接成一整体。</w:t>
      </w:r>
    </w:p>
    <w:p>
      <w:pPr>
        <w:rPr>
          <w:sz w:val="18"/>
          <w:szCs w:val="18"/>
        </w:rPr>
      </w:pPr>
      <w:r>
        <w:rPr>
          <w:rFonts w:hint="eastAsia"/>
          <w:sz w:val="18"/>
          <w:szCs w:val="18"/>
        </w:rPr>
        <w:t xml:space="preserve">   焊条</w:t>
      </w:r>
      <w:r>
        <w:rPr>
          <w:sz w:val="18"/>
          <w:szCs w:val="18"/>
        </w:rPr>
        <w:t>的</w:t>
      </w:r>
      <w:r>
        <w:rPr>
          <w:rFonts w:hint="eastAsia"/>
          <w:sz w:val="18"/>
          <w:szCs w:val="18"/>
        </w:rPr>
        <w:t>药皮</w:t>
      </w:r>
      <w:r>
        <w:rPr>
          <w:sz w:val="18"/>
          <w:szCs w:val="18"/>
        </w:rPr>
        <w:t>融化后形成熔渣覆盖在熔化的熔池上，熔渣冷却后形成渣</w:t>
      </w:r>
      <w:r>
        <w:rPr>
          <w:rFonts w:hint="eastAsia"/>
          <w:sz w:val="18"/>
          <w:szCs w:val="18"/>
        </w:rPr>
        <w:t>壳</w:t>
      </w:r>
      <w:r>
        <w:rPr>
          <w:sz w:val="18"/>
          <w:szCs w:val="18"/>
        </w:rPr>
        <w:t>依旧覆盖在焊缝上，</w:t>
      </w:r>
      <w:r>
        <w:rPr>
          <w:rFonts w:hint="eastAsia"/>
          <w:sz w:val="18"/>
          <w:szCs w:val="18"/>
        </w:rPr>
        <w:t>******保护</w:t>
      </w:r>
      <w:r>
        <w:rPr>
          <w:sz w:val="18"/>
          <w:szCs w:val="18"/>
        </w:rPr>
        <w:t>作用。</w:t>
      </w:r>
    </w:p>
    <w:p>
      <w:pPr>
        <w:rPr>
          <w:sz w:val="18"/>
          <w:szCs w:val="18"/>
        </w:rPr>
      </w:pPr>
      <w:r>
        <w:rPr>
          <w:rFonts w:hint="eastAsia"/>
          <w:sz w:val="18"/>
          <w:szCs w:val="18"/>
        </w:rPr>
        <w:t xml:space="preserve">  2 焊接</w:t>
      </w:r>
      <w:r>
        <w:rPr>
          <w:sz w:val="18"/>
          <w:szCs w:val="18"/>
        </w:rPr>
        <w:t>电弧的构造、温度和极性</w:t>
      </w:r>
    </w:p>
    <w:p>
      <w:pPr>
        <w:rPr>
          <w:sz w:val="18"/>
          <w:szCs w:val="18"/>
        </w:rPr>
      </w:pPr>
      <w:r>
        <w:rPr>
          <w:rFonts w:hint="eastAsia"/>
          <w:sz w:val="18"/>
          <w:szCs w:val="18"/>
        </w:rPr>
        <w:t xml:space="preserve">   焊接</w:t>
      </w:r>
      <w:r>
        <w:rPr>
          <w:sz w:val="18"/>
          <w:szCs w:val="18"/>
        </w:rPr>
        <w:t>电弧</w:t>
      </w:r>
      <w:r>
        <w:rPr>
          <w:rFonts w:hint="eastAsia"/>
          <w:sz w:val="18"/>
          <w:szCs w:val="18"/>
        </w:rPr>
        <w:t>由</w:t>
      </w:r>
      <w:r>
        <w:rPr>
          <w:sz w:val="18"/>
          <w:szCs w:val="18"/>
        </w:rPr>
        <w:t>阴极区、阳极区和弧柱区三部分组成，各部分的温度不同。</w:t>
      </w:r>
    </w:p>
    <w:p>
      <w:pPr>
        <w:rPr>
          <w:sz w:val="18"/>
          <w:szCs w:val="18"/>
        </w:rPr>
      </w:pPr>
      <w:r>
        <w:rPr>
          <w:rFonts w:hint="eastAsia"/>
          <w:sz w:val="18"/>
          <w:szCs w:val="18"/>
        </w:rPr>
        <w:t xml:space="preserve"> </w:t>
      </w:r>
      <w:r>
        <w:rPr>
          <w:sz w:val="18"/>
          <w:szCs w:val="18"/>
        </w:rPr>
        <w:t xml:space="preserve">  </w:t>
      </w:r>
      <w:r>
        <w:rPr>
          <w:rFonts w:hint="eastAsia"/>
          <w:sz w:val="18"/>
          <w:szCs w:val="18"/>
        </w:rPr>
        <w:t>以</w:t>
      </w:r>
      <w:r>
        <w:rPr>
          <w:sz w:val="18"/>
          <w:szCs w:val="18"/>
        </w:rPr>
        <w:t>铁</w:t>
      </w:r>
      <w:r>
        <w:rPr>
          <w:rFonts w:hint="eastAsia"/>
          <w:sz w:val="18"/>
          <w:szCs w:val="18"/>
        </w:rPr>
        <w:t>为</w:t>
      </w:r>
      <w:r>
        <w:rPr>
          <w:sz w:val="18"/>
          <w:szCs w:val="18"/>
        </w:rPr>
        <w:t>电极材料的电弧为例，阳极区温度约为</w:t>
      </w:r>
      <w:r>
        <w:rPr>
          <w:rFonts w:hint="eastAsia"/>
          <w:sz w:val="18"/>
          <w:szCs w:val="18"/>
        </w:rPr>
        <w:t>2400K，</w:t>
      </w:r>
      <w:r>
        <w:rPr>
          <w:sz w:val="18"/>
          <w:szCs w:val="18"/>
        </w:rPr>
        <w:t>阳极区温度约为</w:t>
      </w:r>
      <w:r>
        <w:rPr>
          <w:rFonts w:hint="eastAsia"/>
          <w:sz w:val="18"/>
          <w:szCs w:val="18"/>
        </w:rPr>
        <w:t>2600K，</w:t>
      </w:r>
      <w:r>
        <w:rPr>
          <w:sz w:val="18"/>
          <w:szCs w:val="18"/>
        </w:rPr>
        <w:t>而弧柱区温度则高达</w:t>
      </w:r>
      <w:r>
        <w:rPr>
          <w:rFonts w:hint="eastAsia"/>
          <w:sz w:val="18"/>
          <w:szCs w:val="18"/>
        </w:rPr>
        <w:t>6000~8000</w:t>
      </w:r>
      <w:r>
        <w:rPr>
          <w:sz w:val="18"/>
          <w:szCs w:val="18"/>
        </w:rPr>
        <w:t>K</w:t>
      </w:r>
      <w:r>
        <w:rPr>
          <w:rFonts w:hint="eastAsia"/>
          <w:sz w:val="18"/>
          <w:szCs w:val="18"/>
        </w:rPr>
        <w:t>。</w:t>
      </w:r>
      <w:r>
        <w:rPr>
          <w:sz w:val="18"/>
          <w:szCs w:val="18"/>
        </w:rPr>
        <w:t>通常，在</w:t>
      </w:r>
      <w:r>
        <w:rPr>
          <w:rFonts w:hint="eastAsia"/>
          <w:sz w:val="18"/>
          <w:szCs w:val="18"/>
        </w:rPr>
        <w:t>阳极</w:t>
      </w:r>
      <w:r>
        <w:rPr>
          <w:sz w:val="18"/>
          <w:szCs w:val="18"/>
        </w:rPr>
        <w:t>材料和阴极材料相同情况下，阳极温度略高于阴极温度，而弧柱温度则随焊接电流增大而升高。</w:t>
      </w:r>
    </w:p>
    <w:p>
      <w:pPr>
        <w:rPr>
          <w:sz w:val="18"/>
          <w:szCs w:val="18"/>
        </w:rPr>
      </w:pPr>
      <w:r>
        <w:rPr>
          <w:rFonts w:hint="eastAsia"/>
          <w:sz w:val="18"/>
          <w:szCs w:val="18"/>
        </w:rPr>
        <w:t xml:space="preserve">   由于</w:t>
      </w:r>
      <w:r>
        <w:rPr>
          <w:sz w:val="18"/>
          <w:szCs w:val="18"/>
        </w:rPr>
        <w:t>电弧中各区温度不同，因此，用直流电源焊接时有正接</w:t>
      </w:r>
      <w:r>
        <w:rPr>
          <w:rFonts w:hint="eastAsia"/>
          <w:sz w:val="18"/>
          <w:szCs w:val="18"/>
        </w:rPr>
        <w:t>法</w:t>
      </w:r>
      <w:r>
        <w:rPr>
          <w:sz w:val="18"/>
          <w:szCs w:val="18"/>
        </w:rPr>
        <w:t>和</w:t>
      </w:r>
      <w:r>
        <w:rPr>
          <w:rFonts w:hint="eastAsia"/>
          <w:sz w:val="18"/>
          <w:szCs w:val="18"/>
        </w:rPr>
        <w:t>反接法</w:t>
      </w:r>
      <w:r>
        <w:rPr>
          <w:sz w:val="18"/>
          <w:szCs w:val="18"/>
        </w:rPr>
        <w:t>的区分，</w:t>
      </w:r>
      <w:r>
        <w:rPr>
          <w:rFonts w:hint="eastAsia"/>
          <w:sz w:val="18"/>
          <w:szCs w:val="18"/>
        </w:rPr>
        <w:t>工件</w:t>
      </w:r>
      <w:r>
        <w:rPr>
          <w:sz w:val="18"/>
          <w:szCs w:val="18"/>
        </w:rPr>
        <w:t>接电焊机的正极，</w:t>
      </w:r>
      <w:r>
        <w:rPr>
          <w:rFonts w:hint="eastAsia"/>
          <w:sz w:val="18"/>
          <w:szCs w:val="18"/>
        </w:rPr>
        <w:t>焊条</w:t>
      </w:r>
      <w:r>
        <w:rPr>
          <w:sz w:val="18"/>
          <w:szCs w:val="18"/>
        </w:rPr>
        <w:t>接电焊机的负极的接</w:t>
      </w:r>
      <w:r>
        <w:rPr>
          <w:rFonts w:hint="eastAsia"/>
          <w:sz w:val="18"/>
          <w:szCs w:val="18"/>
        </w:rPr>
        <w:t>法</w:t>
      </w:r>
      <w:r>
        <w:rPr>
          <w:sz w:val="18"/>
          <w:szCs w:val="18"/>
        </w:rPr>
        <w:t>，称为正接</w:t>
      </w:r>
      <w:r>
        <w:rPr>
          <w:rFonts w:hint="eastAsia"/>
          <w:sz w:val="18"/>
          <w:szCs w:val="18"/>
        </w:rPr>
        <w:t>法</w:t>
      </w:r>
      <w:r>
        <w:rPr>
          <w:sz w:val="18"/>
          <w:szCs w:val="18"/>
        </w:rPr>
        <w:t>；反之，则为反接法。焊接薄板时，</w:t>
      </w:r>
      <w:r>
        <w:rPr>
          <w:rFonts w:hint="eastAsia"/>
          <w:sz w:val="18"/>
          <w:szCs w:val="18"/>
        </w:rPr>
        <w:t>采用</w:t>
      </w:r>
      <w:r>
        <w:rPr>
          <w:sz w:val="18"/>
          <w:szCs w:val="18"/>
        </w:rPr>
        <w:t>直流反接可防止烧穿。正常焊接时，为获得</w:t>
      </w:r>
      <w:r>
        <w:rPr>
          <w:rFonts w:hint="eastAsia"/>
          <w:sz w:val="18"/>
          <w:szCs w:val="18"/>
        </w:rPr>
        <w:t>较大</w:t>
      </w:r>
      <w:r>
        <w:rPr>
          <w:sz w:val="18"/>
          <w:szCs w:val="18"/>
        </w:rPr>
        <w:t>的熔深，则用正接法。堆焊金属时，采用反接，目的是增加焊条的熔化速度，减少母材的熔深，降低母材</w:t>
      </w:r>
      <w:r>
        <w:rPr>
          <w:rFonts w:hint="eastAsia"/>
          <w:sz w:val="18"/>
          <w:szCs w:val="18"/>
        </w:rPr>
        <w:t>对</w:t>
      </w:r>
      <w:r>
        <w:rPr>
          <w:sz w:val="18"/>
          <w:szCs w:val="18"/>
        </w:rPr>
        <w:t>堆焊</w:t>
      </w:r>
      <w:r>
        <w:rPr>
          <w:rFonts w:hint="eastAsia"/>
          <w:sz w:val="18"/>
          <w:szCs w:val="18"/>
        </w:rPr>
        <w:t>层</w:t>
      </w:r>
      <w:r>
        <w:rPr>
          <w:sz w:val="18"/>
          <w:szCs w:val="18"/>
        </w:rPr>
        <w:t>的稀释。使用交流电焊接时，由于电源周期性地改变极性，</w:t>
      </w:r>
      <w:r>
        <w:rPr>
          <w:rFonts w:hint="eastAsia"/>
          <w:sz w:val="18"/>
          <w:szCs w:val="18"/>
        </w:rPr>
        <w:t>故</w:t>
      </w:r>
      <w:r>
        <w:rPr>
          <w:sz w:val="18"/>
          <w:szCs w:val="18"/>
        </w:rPr>
        <w:t>无正接或反接的区分。</w:t>
      </w:r>
    </w:p>
    <w:p>
      <w:pPr>
        <w:rPr>
          <w:sz w:val="18"/>
          <w:szCs w:val="18"/>
        </w:rPr>
      </w:pPr>
      <w:r>
        <w:rPr>
          <w:rFonts w:hint="eastAsia"/>
          <w:sz w:val="18"/>
          <w:szCs w:val="18"/>
        </w:rPr>
        <w:t xml:space="preserve">  4</w:t>
      </w:r>
      <w:r>
        <w:rPr>
          <w:sz w:val="18"/>
          <w:szCs w:val="18"/>
        </w:rPr>
        <w:t>(</w:t>
      </w:r>
      <w:r>
        <w:rPr>
          <w:rFonts w:hint="eastAsia"/>
          <w:sz w:val="18"/>
          <w:szCs w:val="18"/>
        </w:rPr>
        <w:t>拍</w:t>
      </w:r>
      <w:r>
        <w:rPr>
          <w:sz w:val="18"/>
          <w:szCs w:val="18"/>
        </w:rPr>
        <w:t>的照片里就没</w:t>
      </w:r>
      <w:r>
        <w:rPr>
          <w:rFonts w:hint="eastAsia"/>
          <w:sz w:val="18"/>
          <w:szCs w:val="18"/>
        </w:rPr>
        <w:t>有3) 电焊条</w:t>
      </w:r>
    </w:p>
    <w:p>
      <w:pPr>
        <w:rPr>
          <w:sz w:val="18"/>
          <w:szCs w:val="18"/>
        </w:rPr>
      </w:pPr>
      <w:r>
        <w:rPr>
          <w:rFonts w:hint="eastAsia"/>
          <w:sz w:val="18"/>
          <w:szCs w:val="18"/>
        </w:rPr>
        <w:t xml:space="preserve">  电焊条</w:t>
      </w:r>
      <w:r>
        <w:rPr>
          <w:sz w:val="18"/>
          <w:szCs w:val="18"/>
        </w:rPr>
        <w:t>由金属焊芯和药皮组成。见图</w:t>
      </w:r>
      <w:r>
        <w:rPr>
          <w:rFonts w:hint="eastAsia"/>
          <w:sz w:val="18"/>
          <w:szCs w:val="18"/>
        </w:rPr>
        <w:t>4-5</w:t>
      </w:r>
      <w:r>
        <w:rPr>
          <w:sz w:val="18"/>
          <w:szCs w:val="18"/>
        </w:rPr>
        <w:t>.在焊条药皮前端有</w:t>
      </w:r>
      <w:r>
        <w:rPr>
          <w:rFonts w:hint="eastAsia"/>
          <w:sz w:val="18"/>
          <w:szCs w:val="18"/>
        </w:rPr>
        <w:t>45度</w:t>
      </w:r>
      <w:r>
        <w:rPr>
          <w:sz w:val="18"/>
          <w:szCs w:val="18"/>
        </w:rPr>
        <w:t>的倒角，便于引弧。焊条尾部的裸焊芯，便于焊钳夹持和导电。</w:t>
      </w:r>
    </w:p>
    <w:p>
      <w:pPr>
        <w:rPr>
          <w:sz w:val="18"/>
          <w:szCs w:val="18"/>
        </w:rPr>
      </w:pPr>
      <w:r>
        <w:rPr>
          <w:rFonts w:hint="eastAsia"/>
          <w:sz w:val="18"/>
          <w:szCs w:val="18"/>
        </w:rPr>
        <w:t xml:space="preserve">       </w:t>
      </w:r>
      <w:r>
        <w:rPr>
          <w:sz w:val="18"/>
          <w:szCs w:val="18"/>
        </w:rPr>
        <w:t>(1)</w:t>
      </w:r>
      <w:r>
        <w:rPr>
          <w:rFonts w:hint="eastAsia"/>
          <w:sz w:val="18"/>
          <w:szCs w:val="18"/>
        </w:rPr>
        <w:t xml:space="preserve"> 焊芯</w:t>
      </w:r>
    </w:p>
    <w:p>
      <w:pPr>
        <w:rPr>
          <w:sz w:val="18"/>
          <w:szCs w:val="18"/>
        </w:rPr>
      </w:pPr>
      <w:r>
        <w:rPr>
          <w:rFonts w:hint="eastAsia"/>
          <w:sz w:val="18"/>
          <w:szCs w:val="18"/>
        </w:rPr>
        <w:t xml:space="preserve">      焊芯</w:t>
      </w:r>
      <w:r>
        <w:rPr>
          <w:sz w:val="18"/>
          <w:szCs w:val="18"/>
        </w:rPr>
        <w:t>主要起传导电流和填充焊缝的作用，同时可渗入合金。焊芯由特殊冶金的焊条钢拉拔制成，与普通钢材的主要区别在于控制硫</w:t>
      </w:r>
      <w:r>
        <w:rPr>
          <w:rFonts w:hint="eastAsia"/>
          <w:sz w:val="18"/>
          <w:szCs w:val="18"/>
        </w:rPr>
        <w:t>、</w:t>
      </w:r>
      <w:r>
        <w:rPr>
          <w:sz w:val="18"/>
          <w:szCs w:val="18"/>
        </w:rPr>
        <w:t>磷</w:t>
      </w:r>
      <w:r>
        <w:rPr>
          <w:rFonts w:hint="eastAsia"/>
          <w:sz w:val="18"/>
          <w:szCs w:val="18"/>
        </w:rPr>
        <w:t>等杂质含量</w:t>
      </w:r>
      <w:r>
        <w:rPr>
          <w:sz w:val="18"/>
          <w:szCs w:val="18"/>
        </w:rPr>
        <w:t>和严格限制含碳量。</w:t>
      </w:r>
    </w:p>
    <w:p>
      <w:pPr>
        <w:rPr>
          <w:sz w:val="18"/>
          <w:szCs w:val="18"/>
        </w:rPr>
      </w:pPr>
      <w:r>
        <w:rPr>
          <w:rFonts w:hint="eastAsia"/>
          <w:sz w:val="18"/>
          <w:szCs w:val="18"/>
        </w:rPr>
        <w:t xml:space="preserve">      (</w:t>
      </w:r>
      <w:r>
        <w:rPr>
          <w:sz w:val="18"/>
          <w:szCs w:val="18"/>
        </w:rPr>
        <w:t>2</w:t>
      </w:r>
      <w:r>
        <w:rPr>
          <w:rFonts w:hint="eastAsia"/>
          <w:sz w:val="18"/>
          <w:szCs w:val="18"/>
        </w:rPr>
        <w:t>) 药皮</w:t>
      </w:r>
    </w:p>
    <w:p>
      <w:pPr>
        <w:rPr>
          <w:sz w:val="18"/>
          <w:szCs w:val="18"/>
        </w:rPr>
      </w:pPr>
      <w:r>
        <w:rPr>
          <w:rFonts w:hint="eastAsia"/>
          <w:sz w:val="18"/>
          <w:szCs w:val="18"/>
        </w:rPr>
        <w:t xml:space="preserve">      焊芯</w:t>
      </w:r>
      <w:r>
        <w:rPr>
          <w:sz w:val="18"/>
          <w:szCs w:val="18"/>
        </w:rPr>
        <w:t>表面药皮的作用是</w:t>
      </w:r>
      <w:r>
        <w:rPr>
          <w:rFonts w:hint="eastAsia"/>
          <w:sz w:val="18"/>
          <w:szCs w:val="18"/>
        </w:rPr>
        <w:t>使</w:t>
      </w:r>
      <w:r>
        <w:rPr>
          <w:sz w:val="18"/>
          <w:szCs w:val="18"/>
        </w:rPr>
        <w:t>焊接过程顺利进行并</w:t>
      </w:r>
      <w:r>
        <w:rPr>
          <w:rFonts w:hint="eastAsia"/>
          <w:sz w:val="18"/>
          <w:szCs w:val="18"/>
        </w:rPr>
        <w:t>使</w:t>
      </w:r>
      <w:r>
        <w:rPr>
          <w:sz w:val="18"/>
          <w:szCs w:val="18"/>
        </w:rPr>
        <w:t>焊接接头获得优良的力学性能和合金成分。药皮由多种矿物质，有机物、铁合金等粉末用粘结剂调和制成，</w:t>
      </w:r>
      <w:r>
        <w:rPr>
          <w:rFonts w:hint="eastAsia"/>
          <w:sz w:val="18"/>
          <w:szCs w:val="18"/>
        </w:rPr>
        <w:t>压涂</w:t>
      </w:r>
      <w:r>
        <w:rPr>
          <w:sz w:val="18"/>
          <w:szCs w:val="18"/>
        </w:rPr>
        <w:t>在焊芯上，主要起造气</w:t>
      </w:r>
      <w:r>
        <w:rPr>
          <w:rFonts w:hint="eastAsia"/>
          <w:sz w:val="18"/>
          <w:szCs w:val="18"/>
        </w:rPr>
        <w:t>、</w:t>
      </w:r>
      <w:r>
        <w:rPr>
          <w:sz w:val="18"/>
          <w:szCs w:val="18"/>
        </w:rPr>
        <w:t>造渣</w:t>
      </w:r>
      <w:r>
        <w:rPr>
          <w:rFonts w:hint="eastAsia"/>
          <w:sz w:val="18"/>
          <w:szCs w:val="18"/>
        </w:rPr>
        <w:t>、****氧</w:t>
      </w:r>
      <w:r>
        <w:rPr>
          <w:sz w:val="18"/>
          <w:szCs w:val="18"/>
        </w:rPr>
        <w:t>和渗合金等作用</w:t>
      </w:r>
    </w:p>
    <w:p>
      <w:pPr>
        <w:rPr>
          <w:sz w:val="18"/>
          <w:szCs w:val="18"/>
        </w:rPr>
      </w:pPr>
      <w:r>
        <w:rPr>
          <w:rFonts w:hint="eastAsia"/>
          <w:sz w:val="18"/>
          <w:szCs w:val="18"/>
        </w:rPr>
        <w:t>5    手工</w:t>
      </w:r>
      <w:r>
        <w:rPr>
          <w:sz w:val="18"/>
          <w:szCs w:val="18"/>
        </w:rPr>
        <w:t>电弧焊工艺</w:t>
      </w:r>
    </w:p>
    <w:p>
      <w:pPr>
        <w:ind w:firstLine="480"/>
        <w:rPr>
          <w:sz w:val="18"/>
          <w:szCs w:val="18"/>
        </w:rPr>
      </w:pPr>
      <w:r>
        <w:rPr>
          <w:rFonts w:hint="eastAsia"/>
          <w:sz w:val="18"/>
          <w:szCs w:val="18"/>
        </w:rPr>
        <w:t>(</w:t>
      </w:r>
      <w:r>
        <w:rPr>
          <w:sz w:val="18"/>
          <w:szCs w:val="18"/>
        </w:rPr>
        <w:t>1</w:t>
      </w:r>
      <w:r>
        <w:rPr>
          <w:rFonts w:hint="eastAsia"/>
          <w:sz w:val="18"/>
          <w:szCs w:val="18"/>
        </w:rPr>
        <w:t>)</w:t>
      </w:r>
      <w:r>
        <w:rPr>
          <w:sz w:val="18"/>
          <w:szCs w:val="18"/>
        </w:rPr>
        <w:t xml:space="preserve"> </w:t>
      </w:r>
      <w:r>
        <w:rPr>
          <w:rFonts w:hint="eastAsia"/>
          <w:sz w:val="18"/>
          <w:szCs w:val="18"/>
        </w:rPr>
        <w:t>接头</w:t>
      </w:r>
      <w:r>
        <w:rPr>
          <w:sz w:val="18"/>
          <w:szCs w:val="18"/>
        </w:rPr>
        <w:t>型式和坡口型式</w:t>
      </w:r>
    </w:p>
    <w:p>
      <w:pPr>
        <w:ind w:firstLine="480"/>
        <w:rPr>
          <w:sz w:val="18"/>
          <w:szCs w:val="18"/>
        </w:rPr>
      </w:pPr>
      <w:r>
        <w:rPr>
          <w:rFonts w:hint="eastAsia"/>
          <w:sz w:val="18"/>
          <w:szCs w:val="18"/>
        </w:rPr>
        <w:t xml:space="preserve"> 在</w:t>
      </w:r>
      <w:r>
        <w:rPr>
          <w:sz w:val="18"/>
          <w:szCs w:val="18"/>
        </w:rPr>
        <w:t>手工电弧焊中，由于焊件厚度</w:t>
      </w:r>
      <w:r>
        <w:rPr>
          <w:rFonts w:hint="eastAsia"/>
          <w:sz w:val="18"/>
          <w:szCs w:val="18"/>
        </w:rPr>
        <w:t>、</w:t>
      </w:r>
      <w:r>
        <w:rPr>
          <w:sz w:val="18"/>
          <w:szCs w:val="18"/>
        </w:rPr>
        <w:t>结构形状和使用条件不同，其接头型式和坡口型式</w:t>
      </w:r>
      <w:r>
        <w:rPr>
          <w:rFonts w:hint="eastAsia"/>
          <w:sz w:val="18"/>
          <w:szCs w:val="18"/>
        </w:rPr>
        <w:t>也不同，</w:t>
      </w:r>
      <w:r>
        <w:rPr>
          <w:sz w:val="18"/>
          <w:szCs w:val="18"/>
        </w:rPr>
        <w:t>见图</w:t>
      </w:r>
      <w:r>
        <w:rPr>
          <w:rFonts w:hint="eastAsia"/>
          <w:sz w:val="18"/>
          <w:szCs w:val="18"/>
        </w:rPr>
        <w:t>4-6</w:t>
      </w:r>
      <w:r>
        <w:rPr>
          <w:sz w:val="18"/>
          <w:szCs w:val="18"/>
        </w:rPr>
        <w:t>.焊接接头</w:t>
      </w:r>
      <w:r>
        <w:rPr>
          <w:rFonts w:hint="eastAsia"/>
          <w:sz w:val="18"/>
          <w:szCs w:val="18"/>
        </w:rPr>
        <w:t>型式</w:t>
      </w:r>
      <w:r>
        <w:rPr>
          <w:sz w:val="18"/>
          <w:szCs w:val="18"/>
        </w:rPr>
        <w:t>可分为对接接头</w:t>
      </w:r>
      <w:r>
        <w:rPr>
          <w:rFonts w:hint="eastAsia"/>
          <w:sz w:val="18"/>
          <w:szCs w:val="18"/>
        </w:rPr>
        <w:t>、</w:t>
      </w:r>
      <w:r>
        <w:rPr>
          <w:sz w:val="18"/>
          <w:szCs w:val="18"/>
        </w:rPr>
        <w:t>角接接头</w:t>
      </w:r>
      <w:r>
        <w:rPr>
          <w:rFonts w:hint="eastAsia"/>
          <w:sz w:val="18"/>
          <w:szCs w:val="18"/>
        </w:rPr>
        <w:t>、</w:t>
      </w:r>
      <w:r>
        <w:rPr>
          <w:sz w:val="18"/>
          <w:szCs w:val="18"/>
        </w:rPr>
        <w:t>T型接头和塔接接头四种。</w:t>
      </w:r>
    </w:p>
    <w:p>
      <w:pPr>
        <w:ind w:firstLine="480"/>
        <w:rPr>
          <w:sz w:val="18"/>
          <w:szCs w:val="18"/>
        </w:rPr>
      </w:pPr>
      <w:r>
        <w:rPr>
          <w:rFonts w:hint="eastAsia"/>
          <w:sz w:val="18"/>
          <w:szCs w:val="18"/>
        </w:rPr>
        <w:t>(</w:t>
      </w:r>
      <w:r>
        <w:rPr>
          <w:sz w:val="18"/>
          <w:szCs w:val="18"/>
        </w:rPr>
        <w:t>2</w:t>
      </w:r>
      <w:r>
        <w:rPr>
          <w:rFonts w:hint="eastAsia"/>
          <w:sz w:val="18"/>
          <w:szCs w:val="18"/>
        </w:rPr>
        <w:t>) 焊缝</w:t>
      </w:r>
      <w:r>
        <w:rPr>
          <w:sz w:val="18"/>
          <w:szCs w:val="18"/>
        </w:rPr>
        <w:t>的空间位置</w:t>
      </w:r>
    </w:p>
    <w:p>
      <w:pPr>
        <w:ind w:firstLine="480"/>
        <w:rPr>
          <w:sz w:val="18"/>
          <w:szCs w:val="18"/>
        </w:rPr>
      </w:pPr>
      <w:r>
        <w:rPr>
          <w:rFonts w:hint="eastAsia"/>
          <w:sz w:val="18"/>
          <w:szCs w:val="18"/>
        </w:rPr>
        <w:t xml:space="preserve">  按</w:t>
      </w:r>
      <w:r>
        <w:rPr>
          <w:sz w:val="18"/>
          <w:szCs w:val="18"/>
        </w:rPr>
        <w:t>施焊时焊缝在空间所处的位置不同，焊缝可分为平焊缝，</w:t>
      </w:r>
      <w:r>
        <w:rPr>
          <w:rFonts w:hint="eastAsia"/>
          <w:sz w:val="18"/>
          <w:szCs w:val="18"/>
        </w:rPr>
        <w:t>立</w:t>
      </w:r>
      <w:r>
        <w:rPr>
          <w:sz w:val="18"/>
          <w:szCs w:val="18"/>
        </w:rPr>
        <w:t>焊缝、横焊缝和仰焊缝四种型式，见图</w:t>
      </w:r>
      <w:r>
        <w:rPr>
          <w:rFonts w:hint="eastAsia"/>
          <w:sz w:val="18"/>
          <w:szCs w:val="18"/>
        </w:rPr>
        <w:t>4-7</w:t>
      </w:r>
      <w:r>
        <w:rPr>
          <w:sz w:val="18"/>
          <w:szCs w:val="18"/>
        </w:rPr>
        <w:t>.平焊时，熔化金属不会外流，飞溅小，操作方便，易保证焊接质量：横焊和立焊则较难操作：仰</w:t>
      </w:r>
      <w:r>
        <w:rPr>
          <w:rFonts w:hint="eastAsia"/>
          <w:sz w:val="18"/>
          <w:szCs w:val="18"/>
        </w:rPr>
        <w:t>焊</w:t>
      </w:r>
      <w:r>
        <w:rPr>
          <w:sz w:val="18"/>
          <w:szCs w:val="18"/>
        </w:rPr>
        <w:t>最难，不易掌握。</w:t>
      </w:r>
    </w:p>
    <w:p>
      <w:pPr>
        <w:rPr>
          <w:rFonts w:hint="eastAsia"/>
          <w:sz w:val="18"/>
          <w:szCs w:val="18"/>
        </w:rPr>
      </w:pPr>
      <w:r>
        <w:rPr>
          <w:rFonts w:hint="eastAsia"/>
          <w:sz w:val="18"/>
          <w:szCs w:val="18"/>
          <w:lang w:val="en-US" w:eastAsia="zh-CN"/>
        </w:rPr>
        <w:t xml:space="preserve">  </w:t>
      </w:r>
      <w:r>
        <w:rPr>
          <w:rFonts w:hint="eastAsia"/>
          <w:sz w:val="18"/>
          <w:szCs w:val="18"/>
        </w:rPr>
        <w:t>焊接应力与变形</w:t>
      </w:r>
    </w:p>
    <w:p>
      <w:pPr>
        <w:ind w:firstLine="480"/>
        <w:rPr>
          <w:rFonts w:hint="eastAsia"/>
          <w:sz w:val="18"/>
          <w:szCs w:val="18"/>
        </w:rPr>
      </w:pPr>
      <w:r>
        <w:rPr>
          <w:rFonts w:hint="eastAsia"/>
          <w:sz w:val="18"/>
          <w:szCs w:val="18"/>
        </w:rPr>
        <w:t xml:space="preserve"> 1．焊接应力与变形的产生</w:t>
      </w:r>
    </w:p>
    <w:p>
      <w:pPr>
        <w:ind w:firstLine="480"/>
        <w:rPr>
          <w:rFonts w:hint="eastAsia"/>
          <w:sz w:val="18"/>
          <w:szCs w:val="18"/>
        </w:rPr>
      </w:pPr>
      <w:r>
        <w:rPr>
          <w:rFonts w:hint="eastAsia"/>
          <w:sz w:val="18"/>
          <w:szCs w:val="18"/>
        </w:rPr>
        <w:t xml:space="preserve">    焊接时由于焊接热源具有局部和移动的加热特点，各部分加热和冷却不均匀而且差异很大，导致各区域不均匀的膨胀和收缩，因而在焊件内部产生应力和变形。</w:t>
      </w:r>
    </w:p>
    <w:p>
      <w:pPr>
        <w:ind w:firstLine="480"/>
        <w:rPr>
          <w:rFonts w:hint="eastAsia"/>
          <w:sz w:val="18"/>
          <w:szCs w:val="18"/>
          <w:lang w:val="en-US" w:eastAsia="zh-CN"/>
        </w:rPr>
      </w:pPr>
      <w:r>
        <w:rPr>
          <w:rFonts w:hint="eastAsia"/>
          <w:sz w:val="18"/>
          <w:szCs w:val="18"/>
          <w:lang w:val="en-US" w:eastAsia="zh-CN"/>
        </w:rPr>
        <w:t>题目</w:t>
      </w:r>
    </w:p>
    <w:p>
      <w:pPr>
        <w:numPr>
          <w:ilvl w:val="0"/>
          <w:numId w:val="3"/>
        </w:numPr>
        <w:ind w:firstLine="480"/>
        <w:rPr>
          <w:rFonts w:hint="eastAsia"/>
          <w:sz w:val="18"/>
          <w:szCs w:val="18"/>
          <w:lang w:val="en-US" w:eastAsia="zh-CN"/>
        </w:rPr>
      </w:pPr>
      <w:r>
        <w:rPr>
          <w:rFonts w:hint="eastAsia"/>
          <w:sz w:val="18"/>
          <w:szCs w:val="18"/>
          <w:lang w:val="en-US" w:eastAsia="zh-CN"/>
        </w:rPr>
        <w:t>根据焊接的工艺特点和母材金属所处的状态，将焊接方法分为                                          熔化焊、 压力焊     和    钎焊三大类。</w:t>
      </w:r>
    </w:p>
    <w:p>
      <w:pPr>
        <w:numPr>
          <w:ilvl w:val="0"/>
          <w:numId w:val="0"/>
        </w:numPr>
        <w:rPr>
          <w:rFonts w:hint="eastAsia"/>
          <w:sz w:val="18"/>
          <w:szCs w:val="18"/>
          <w:lang w:val="en-US" w:eastAsia="zh-CN"/>
        </w:rPr>
      </w:pPr>
      <w:r>
        <w:rPr>
          <w:rFonts w:hint="eastAsia"/>
          <w:sz w:val="18"/>
          <w:szCs w:val="18"/>
          <w:lang w:val="en-US" w:eastAsia="zh-CN"/>
        </w:rPr>
        <w:t xml:space="preserve">     2．焊缝宽度主要取决于 A     。</w:t>
      </w:r>
    </w:p>
    <w:p>
      <w:pPr>
        <w:numPr>
          <w:ilvl w:val="0"/>
          <w:numId w:val="0"/>
        </w:numPr>
        <w:rPr>
          <w:rFonts w:hint="eastAsia"/>
          <w:sz w:val="18"/>
          <w:szCs w:val="18"/>
          <w:lang w:val="en-US" w:eastAsia="zh-CN"/>
        </w:rPr>
      </w:pPr>
      <w:r>
        <w:rPr>
          <w:rFonts w:hint="eastAsia"/>
          <w:sz w:val="18"/>
          <w:szCs w:val="18"/>
          <w:lang w:val="en-US" w:eastAsia="zh-CN"/>
        </w:rPr>
        <w:t xml:space="preserve">A．焊接速度     B．焊条直径   </w:t>
      </w:r>
    </w:p>
    <w:p>
      <w:pPr>
        <w:numPr>
          <w:ilvl w:val="0"/>
          <w:numId w:val="0"/>
        </w:numPr>
        <w:rPr>
          <w:rFonts w:hint="eastAsia"/>
          <w:sz w:val="18"/>
          <w:szCs w:val="18"/>
          <w:lang w:val="en-US" w:eastAsia="zh-CN"/>
        </w:rPr>
      </w:pPr>
      <w:r>
        <w:rPr>
          <w:rFonts w:hint="eastAsia"/>
          <w:sz w:val="18"/>
          <w:szCs w:val="18"/>
          <w:lang w:val="en-US" w:eastAsia="zh-CN"/>
        </w:rPr>
        <w:t>C．焊接电流     D．横向摆动</w:t>
      </w:r>
    </w:p>
    <w:p>
      <w:pPr>
        <w:numPr>
          <w:ilvl w:val="0"/>
          <w:numId w:val="0"/>
        </w:numPr>
        <w:rPr>
          <w:rFonts w:hint="eastAsia"/>
          <w:sz w:val="18"/>
          <w:szCs w:val="18"/>
          <w:lang w:val="en-US" w:eastAsia="zh-CN"/>
        </w:rPr>
      </w:pPr>
      <w:r>
        <w:rPr>
          <w:rFonts w:hint="eastAsia"/>
          <w:sz w:val="18"/>
          <w:szCs w:val="18"/>
          <w:lang w:val="en-US" w:eastAsia="zh-CN"/>
        </w:rPr>
        <w:t>3．在电焊条中起传导电流和填充焊缝作用的是      。</w:t>
      </w:r>
    </w:p>
    <w:p>
      <w:pPr>
        <w:numPr>
          <w:ilvl w:val="0"/>
          <w:numId w:val="0"/>
        </w:numPr>
        <w:rPr>
          <w:rFonts w:hint="eastAsia"/>
          <w:sz w:val="18"/>
          <w:szCs w:val="18"/>
          <w:lang w:val="en-US" w:eastAsia="zh-CN"/>
        </w:rPr>
      </w:pPr>
      <w:r>
        <w:rPr>
          <w:rFonts w:hint="eastAsia"/>
          <w:sz w:val="18"/>
          <w:szCs w:val="18"/>
          <w:lang w:val="en-US" w:eastAsia="zh-CN"/>
        </w:rPr>
        <w:t>A．药皮         B．焊芯       C．焊芯和药皮</w:t>
      </w:r>
    </w:p>
    <w:p>
      <w:pPr>
        <w:numPr>
          <w:ilvl w:val="0"/>
          <w:numId w:val="0"/>
        </w:numPr>
        <w:rPr>
          <w:rFonts w:hint="eastAsia"/>
          <w:sz w:val="18"/>
          <w:szCs w:val="18"/>
          <w:lang w:val="en-US" w:eastAsia="zh-CN"/>
        </w:rPr>
      </w:pPr>
      <w:r>
        <w:rPr>
          <w:rFonts w:hint="eastAsia"/>
          <w:sz w:val="18"/>
          <w:szCs w:val="18"/>
          <w:lang w:val="en-US" w:eastAsia="zh-CN"/>
        </w:rPr>
        <w:t>在焊接过程中，焊接速度一般不做规定，由焊工根据经验来掌握。（对）</w:t>
      </w:r>
    </w:p>
    <w:p>
      <w:pPr>
        <w:numPr>
          <w:ilvl w:val="0"/>
          <w:numId w:val="0"/>
        </w:numPr>
        <w:rPr>
          <w:rFonts w:hint="eastAsia"/>
          <w:sz w:val="18"/>
          <w:szCs w:val="18"/>
          <w:lang w:val="en-US" w:eastAsia="zh-CN"/>
        </w:rPr>
      </w:pPr>
      <w:r>
        <w:rPr>
          <w:rFonts w:hint="eastAsia"/>
          <w:sz w:val="18"/>
          <w:szCs w:val="18"/>
          <w:lang w:val="en-US" w:eastAsia="zh-CN"/>
        </w:rPr>
        <w:t>气焊时，熄灭氧－乙炔的操作顺序是先关乙炔再关氧气。（对）</w:t>
      </w:r>
    </w:p>
    <w:p>
      <w:pPr>
        <w:numPr>
          <w:ilvl w:val="0"/>
          <w:numId w:val="0"/>
        </w:numPr>
        <w:rPr>
          <w:rFonts w:hint="eastAsia"/>
          <w:sz w:val="18"/>
          <w:szCs w:val="18"/>
          <w:lang w:val="en-US" w:eastAsia="zh-CN"/>
        </w:rPr>
      </w:pPr>
    </w:p>
    <w:p>
      <w:pPr>
        <w:numPr>
          <w:ilvl w:val="0"/>
          <w:numId w:val="0"/>
        </w:numPr>
        <w:rPr>
          <w:rFonts w:hint="eastAsia"/>
          <w:sz w:val="18"/>
          <w:szCs w:val="18"/>
          <w:lang w:val="en-US" w:eastAsia="zh-CN"/>
        </w:rPr>
      </w:pPr>
    </w:p>
    <w:p>
      <w:pPr>
        <w:ind w:firstLine="480"/>
        <w:rPr>
          <w:rFonts w:hint="eastAsia"/>
          <w:sz w:val="18"/>
          <w:szCs w:val="18"/>
        </w:rPr>
      </w:pPr>
      <w:r>
        <w:rPr>
          <w:rFonts w:hint="eastAsia"/>
          <w:sz w:val="18"/>
          <w:szCs w:val="18"/>
        </w:rPr>
        <w:t xml:space="preserve">  2．焊接变形的基本形式  </w:t>
      </w:r>
    </w:p>
    <w:p>
      <w:pPr>
        <w:ind w:firstLine="480"/>
        <w:rPr>
          <w:sz w:val="18"/>
          <w:szCs w:val="18"/>
        </w:rPr>
      </w:pPr>
      <w:r>
        <w:rPr>
          <w:rFonts w:hint="eastAsia"/>
          <w:sz w:val="18"/>
          <w:szCs w:val="18"/>
        </w:rPr>
        <w:t xml:space="preserve">    焊件因焊接接头的型式、焊缝布置、钢板厚度、焊接顺序等因素的影响，会产生不同形式的变形，</w:t>
      </w:r>
    </w:p>
    <w:p>
      <w:pPr>
        <w:ind w:firstLine="480"/>
        <w:rPr>
          <w:sz w:val="18"/>
          <w:szCs w:val="18"/>
        </w:rPr>
      </w:pPr>
      <w:r>
        <w:rPr>
          <w:rFonts w:hint="eastAsia"/>
          <w:sz w:val="18"/>
          <w:szCs w:val="18"/>
        </w:rPr>
        <w:t>在</w:t>
      </w:r>
      <w:r>
        <w:rPr>
          <w:sz w:val="18"/>
          <w:szCs w:val="18"/>
        </w:rPr>
        <w:t>手工电弧焊的焊接接头</w:t>
      </w:r>
      <w:r>
        <w:rPr>
          <w:rFonts w:hint="eastAsia"/>
          <w:sz w:val="18"/>
          <w:szCs w:val="18"/>
        </w:rPr>
        <w:t>型式</w:t>
      </w:r>
      <w:r>
        <w:rPr>
          <w:sz w:val="18"/>
          <w:szCs w:val="18"/>
        </w:rPr>
        <w:t>设计中，为什么有的焊件</w:t>
      </w:r>
      <w:r>
        <w:rPr>
          <w:rFonts w:hint="eastAsia"/>
          <w:sz w:val="18"/>
          <w:szCs w:val="18"/>
        </w:rPr>
        <w:t>不开</w:t>
      </w:r>
      <w:r>
        <w:rPr>
          <w:sz w:val="18"/>
          <w:szCs w:val="18"/>
        </w:rPr>
        <w:t>坡口，有的开坡口，甚至开双面坡</w:t>
      </w:r>
      <w:r>
        <w:rPr>
          <w:rFonts w:hint="eastAsia"/>
          <w:sz w:val="18"/>
          <w:szCs w:val="18"/>
        </w:rPr>
        <w:t>口</w:t>
      </w:r>
      <w:r>
        <w:rPr>
          <w:sz w:val="18"/>
          <w:szCs w:val="18"/>
        </w:rPr>
        <w:t>？</w:t>
      </w:r>
    </w:p>
    <w:p>
      <w:pPr>
        <w:ind w:firstLine="480"/>
        <w:rPr>
          <w:sz w:val="18"/>
          <w:szCs w:val="18"/>
        </w:rPr>
      </w:pPr>
      <w:r>
        <w:rPr>
          <w:rFonts w:hint="eastAsia"/>
          <w:sz w:val="18"/>
          <w:szCs w:val="18"/>
        </w:rPr>
        <w:t xml:space="preserve">  答</w:t>
      </w:r>
      <w:r>
        <w:rPr>
          <w:sz w:val="18"/>
          <w:szCs w:val="18"/>
        </w:rPr>
        <w:t>：为保证</w:t>
      </w:r>
      <w:r>
        <w:rPr>
          <w:rFonts w:hint="eastAsia"/>
          <w:sz w:val="18"/>
          <w:szCs w:val="18"/>
        </w:rPr>
        <w:t>焊接</w:t>
      </w:r>
      <w:r>
        <w:rPr>
          <w:sz w:val="18"/>
          <w:szCs w:val="18"/>
        </w:rPr>
        <w:t>接头的强度不低于母材，焊接接头必须焊透。工件厚度低于</w:t>
      </w:r>
      <w:r>
        <w:rPr>
          <w:rFonts w:hint="eastAsia"/>
          <w:sz w:val="18"/>
          <w:szCs w:val="18"/>
        </w:rPr>
        <w:t>6m</w:t>
      </w:r>
      <w:r>
        <w:rPr>
          <w:sz w:val="18"/>
          <w:szCs w:val="18"/>
        </w:rPr>
        <w:t>m</w:t>
      </w:r>
      <w:r>
        <w:rPr>
          <w:rFonts w:hint="eastAsia"/>
          <w:sz w:val="18"/>
          <w:szCs w:val="18"/>
        </w:rPr>
        <w:t>，</w:t>
      </w:r>
      <w:r>
        <w:rPr>
          <w:sz w:val="18"/>
          <w:szCs w:val="18"/>
        </w:rPr>
        <w:t>电弧的热量足以从一面或两面熔透整个板厚，可不开坡口，只要在接口处留有一定间隙，就能保证焊透。厚度大于</w:t>
      </w:r>
      <w:r>
        <w:rPr>
          <w:rFonts w:hint="eastAsia"/>
          <w:sz w:val="18"/>
          <w:szCs w:val="18"/>
        </w:rPr>
        <w:t>6mm的</w:t>
      </w:r>
      <w:r>
        <w:rPr>
          <w:sz w:val="18"/>
          <w:szCs w:val="18"/>
        </w:rPr>
        <w:t>工件，为了保证焊透，接头处应保证工件厚度预制各种坡口，以保证可焊性较好</w:t>
      </w:r>
      <w:r>
        <w:rPr>
          <w:rFonts w:hint="eastAsia"/>
          <w:sz w:val="18"/>
          <w:szCs w:val="18"/>
        </w:rPr>
        <w:t>。</w:t>
      </w:r>
      <w:r>
        <w:rPr>
          <w:sz w:val="18"/>
          <w:szCs w:val="18"/>
        </w:rPr>
        <w:t>若结构允许采用双面施焊，厚工件可以</w:t>
      </w:r>
      <w:r>
        <w:rPr>
          <w:rFonts w:hint="eastAsia"/>
          <w:sz w:val="18"/>
          <w:szCs w:val="18"/>
        </w:rPr>
        <w:t>采用</w:t>
      </w:r>
      <w:r>
        <w:rPr>
          <w:sz w:val="18"/>
          <w:szCs w:val="18"/>
        </w:rPr>
        <w:t>双面坡口，</w:t>
      </w:r>
      <w:r>
        <w:rPr>
          <w:rFonts w:hint="eastAsia"/>
          <w:sz w:val="18"/>
          <w:szCs w:val="18"/>
        </w:rPr>
        <w:t>两面</w:t>
      </w:r>
      <w:r>
        <w:rPr>
          <w:sz w:val="18"/>
          <w:szCs w:val="18"/>
        </w:rPr>
        <w:t>施焊，使受热均匀，</w:t>
      </w:r>
      <w:r>
        <w:rPr>
          <w:rFonts w:hint="eastAsia"/>
          <w:sz w:val="18"/>
          <w:szCs w:val="18"/>
        </w:rPr>
        <w:t>变形</w:t>
      </w:r>
      <w:r>
        <w:rPr>
          <w:sz w:val="18"/>
          <w:szCs w:val="18"/>
        </w:rPr>
        <w:t>较小，焊条消耗量较小。</w:t>
      </w:r>
    </w:p>
    <w:p>
      <w:pPr>
        <w:ind w:firstLine="480"/>
        <w:rPr>
          <w:sz w:val="18"/>
          <w:szCs w:val="18"/>
        </w:rPr>
      </w:pPr>
    </w:p>
    <w:p>
      <w:pPr>
        <w:ind w:firstLine="700" w:firstLineChars="250"/>
        <w:rPr>
          <w:sz w:val="18"/>
          <w:szCs w:val="18"/>
        </w:rPr>
      </w:pPr>
      <w:r>
        <w:rPr>
          <w:rFonts w:hint="eastAsia" w:asciiTheme="minorEastAsia" w:hAnsiTheme="minorEastAsia"/>
          <w:sz w:val="18"/>
          <w:szCs w:val="18"/>
        </w:rPr>
        <w:t>·</w:t>
      </w:r>
      <w:r>
        <w:rPr>
          <w:rFonts w:hint="eastAsia"/>
          <w:sz w:val="18"/>
          <w:szCs w:val="18"/>
        </w:rPr>
        <w:t>第三节 气焊</w:t>
      </w:r>
    </w:p>
    <w:p>
      <w:pPr>
        <w:rPr>
          <w:sz w:val="18"/>
          <w:szCs w:val="18"/>
        </w:rPr>
      </w:pPr>
      <w:r>
        <w:rPr>
          <w:rFonts w:hint="eastAsia"/>
          <w:sz w:val="18"/>
          <w:szCs w:val="18"/>
        </w:rPr>
        <w:t xml:space="preserve">  气焊</w:t>
      </w:r>
      <w:r>
        <w:rPr>
          <w:sz w:val="18"/>
          <w:szCs w:val="18"/>
        </w:rPr>
        <w:t>是利用可燃气体与助燃气体混合燃烧后产生的高温</w:t>
      </w:r>
      <w:r>
        <w:rPr>
          <w:rFonts w:hint="eastAsia"/>
          <w:sz w:val="18"/>
          <w:szCs w:val="18"/>
        </w:rPr>
        <w:t>对</w:t>
      </w:r>
      <w:r>
        <w:rPr>
          <w:sz w:val="18"/>
          <w:szCs w:val="18"/>
        </w:rPr>
        <w:t>金属材料进行焊接的。长期以来在制造业和维修</w:t>
      </w:r>
      <w:r>
        <w:rPr>
          <w:rFonts w:hint="eastAsia"/>
          <w:sz w:val="18"/>
          <w:szCs w:val="18"/>
        </w:rPr>
        <w:t>行业中</w:t>
      </w:r>
      <w:r>
        <w:rPr>
          <w:sz w:val="18"/>
          <w:szCs w:val="18"/>
        </w:rPr>
        <w:t>被普遍</w:t>
      </w:r>
      <w:r>
        <w:rPr>
          <w:rFonts w:hint="eastAsia"/>
          <w:sz w:val="18"/>
          <w:szCs w:val="18"/>
        </w:rPr>
        <w:t>采用</w:t>
      </w:r>
      <w:r>
        <w:rPr>
          <w:sz w:val="18"/>
          <w:szCs w:val="18"/>
        </w:rPr>
        <w:t>（见图</w:t>
      </w:r>
      <w:r>
        <w:rPr>
          <w:rFonts w:hint="eastAsia"/>
          <w:sz w:val="18"/>
          <w:szCs w:val="18"/>
        </w:rPr>
        <w:t>4-8）</w:t>
      </w:r>
      <w:r>
        <w:rPr>
          <w:sz w:val="18"/>
          <w:szCs w:val="18"/>
        </w:rPr>
        <w:t>。</w:t>
      </w:r>
    </w:p>
    <w:p>
      <w:pPr>
        <w:rPr>
          <w:sz w:val="18"/>
          <w:szCs w:val="18"/>
        </w:rPr>
      </w:pPr>
      <w:r>
        <w:rPr>
          <w:rFonts w:hint="eastAsia"/>
          <w:sz w:val="18"/>
          <w:szCs w:val="18"/>
        </w:rPr>
        <w:t xml:space="preserve"> 1 各种</w:t>
      </w:r>
      <w:r>
        <w:rPr>
          <w:sz w:val="18"/>
          <w:szCs w:val="18"/>
        </w:rPr>
        <w:t>气体火焰的性能及适应性</w:t>
      </w:r>
    </w:p>
    <w:p>
      <w:pPr>
        <w:rPr>
          <w:sz w:val="18"/>
          <w:szCs w:val="18"/>
        </w:rPr>
      </w:pPr>
      <w:r>
        <w:rPr>
          <w:rFonts w:hint="eastAsia"/>
          <w:sz w:val="18"/>
          <w:szCs w:val="18"/>
        </w:rPr>
        <w:t xml:space="preserve">  气体</w:t>
      </w:r>
      <w:r>
        <w:rPr>
          <w:sz w:val="18"/>
          <w:szCs w:val="18"/>
        </w:rPr>
        <w:t>火焰由可燃性和助燃气（氧气）混合燃烧后生成。可燃气长期以来采用乙炔。乙炔着火点低、易点火、火焰温度高，应用瓶装溶解乙炔后使用较方便。但乙炔的不安全是</w:t>
      </w:r>
      <w:r>
        <w:rPr>
          <w:rFonts w:hint="eastAsia"/>
          <w:sz w:val="18"/>
          <w:szCs w:val="18"/>
        </w:rPr>
        <w:t>它首要</w:t>
      </w:r>
      <w:r>
        <w:rPr>
          <w:sz w:val="18"/>
          <w:szCs w:val="18"/>
        </w:rPr>
        <w:t>的致命缺陷。其次，制取乙炔所消耗的材料和能源极大。</w:t>
      </w:r>
    </w:p>
    <w:p>
      <w:pPr>
        <w:rPr>
          <w:sz w:val="18"/>
          <w:szCs w:val="18"/>
        </w:rPr>
      </w:pPr>
      <w:r>
        <w:rPr>
          <w:rFonts w:hint="eastAsia"/>
          <w:sz w:val="18"/>
          <w:szCs w:val="18"/>
        </w:rPr>
        <w:t xml:space="preserve">      </w:t>
      </w:r>
      <w:r>
        <w:rPr>
          <w:sz w:val="18"/>
          <w:szCs w:val="18"/>
        </w:rPr>
        <w:t xml:space="preserve">   </w:t>
      </w:r>
      <w:r>
        <w:rPr>
          <w:rFonts w:hint="eastAsia"/>
          <w:sz w:val="18"/>
          <w:szCs w:val="18"/>
        </w:rPr>
        <w:t xml:space="preserve"> 第七节  常见</w:t>
      </w:r>
      <w:r>
        <w:rPr>
          <w:sz w:val="18"/>
          <w:szCs w:val="18"/>
        </w:rPr>
        <w:t>的焊接缺陷及其检验方法</w:t>
      </w:r>
    </w:p>
    <w:p>
      <w:pPr>
        <w:rPr>
          <w:sz w:val="18"/>
          <w:szCs w:val="18"/>
        </w:rPr>
      </w:pPr>
      <w:r>
        <w:rPr>
          <w:rFonts w:hint="eastAsia"/>
          <w:sz w:val="18"/>
          <w:szCs w:val="18"/>
        </w:rPr>
        <w:t>1 常见</w:t>
      </w:r>
      <w:r>
        <w:rPr>
          <w:sz w:val="18"/>
          <w:szCs w:val="18"/>
        </w:rPr>
        <w:t>的焊接缺陷</w:t>
      </w:r>
      <w:r>
        <w:rPr>
          <w:rFonts w:hint="eastAsia"/>
          <w:sz w:val="18"/>
          <w:szCs w:val="18"/>
        </w:rPr>
        <w:t xml:space="preserve"> 见</w:t>
      </w:r>
      <w:r>
        <w:rPr>
          <w:sz w:val="18"/>
          <w:szCs w:val="18"/>
        </w:rPr>
        <w:t>表</w:t>
      </w:r>
      <w:r>
        <w:rPr>
          <w:rFonts w:hint="eastAsia"/>
          <w:sz w:val="18"/>
          <w:szCs w:val="18"/>
        </w:rPr>
        <w:t>4-8</w:t>
      </w:r>
    </w:p>
    <w:p>
      <w:pPr>
        <w:ind w:firstLine="600" w:firstLineChars="250"/>
        <w:rPr>
          <w:sz w:val="18"/>
          <w:szCs w:val="18"/>
        </w:rPr>
      </w:pPr>
      <w:r>
        <w:rPr>
          <w:sz w:val="18"/>
          <w:szCs w:val="18"/>
        </w:rPr>
        <w:t xml:space="preserve">(1) </w:t>
      </w:r>
      <w:r>
        <w:rPr>
          <w:rFonts w:hint="eastAsia"/>
          <w:sz w:val="18"/>
          <w:szCs w:val="18"/>
        </w:rPr>
        <w:t>未焊透产生</w:t>
      </w:r>
      <w:r>
        <w:rPr>
          <w:sz w:val="18"/>
          <w:szCs w:val="18"/>
        </w:rPr>
        <w:t>原因：坡口角度过小，钝边过厚，焊接电流过小，操作不当。</w:t>
      </w:r>
    </w:p>
    <w:p>
      <w:pPr>
        <w:ind w:firstLine="600" w:firstLineChars="250"/>
        <w:rPr>
          <w:sz w:val="18"/>
          <w:szCs w:val="18"/>
        </w:rPr>
      </w:pPr>
      <w:r>
        <w:rPr>
          <w:rFonts w:hint="eastAsia"/>
          <w:sz w:val="18"/>
          <w:szCs w:val="18"/>
        </w:rPr>
        <w:t>预防</w:t>
      </w:r>
      <w:r>
        <w:rPr>
          <w:sz w:val="18"/>
          <w:szCs w:val="18"/>
        </w:rPr>
        <w:t>措施：按规范选择坡口尺寸，正确选择焊接电流及正确进行操作。</w:t>
      </w:r>
    </w:p>
    <w:p>
      <w:pPr>
        <w:ind w:firstLine="600" w:firstLineChars="250"/>
        <w:rPr>
          <w:sz w:val="18"/>
          <w:szCs w:val="18"/>
        </w:rPr>
      </w:pPr>
      <w:r>
        <w:rPr>
          <w:rFonts w:hint="eastAsia"/>
          <w:sz w:val="18"/>
          <w:szCs w:val="18"/>
        </w:rPr>
        <w:t>(</w:t>
      </w:r>
      <w:r>
        <w:rPr>
          <w:sz w:val="18"/>
          <w:szCs w:val="18"/>
        </w:rPr>
        <w:t>2</w:t>
      </w:r>
      <w:r>
        <w:rPr>
          <w:rFonts w:hint="eastAsia"/>
          <w:sz w:val="18"/>
          <w:szCs w:val="18"/>
        </w:rPr>
        <w:t>)</w:t>
      </w:r>
      <w:r>
        <w:rPr>
          <w:sz w:val="18"/>
          <w:szCs w:val="18"/>
        </w:rPr>
        <w:t xml:space="preserve"> </w:t>
      </w:r>
      <w:r>
        <w:rPr>
          <w:rFonts w:hint="eastAsia"/>
          <w:sz w:val="18"/>
          <w:szCs w:val="18"/>
        </w:rPr>
        <w:t>气孔</w:t>
      </w:r>
      <w:r>
        <w:rPr>
          <w:sz w:val="18"/>
          <w:szCs w:val="18"/>
        </w:rPr>
        <w:t>产生原因：熔池中气体来不及逸出，而留在焊缝中。</w:t>
      </w:r>
    </w:p>
    <w:p>
      <w:pPr>
        <w:ind w:firstLine="600" w:firstLineChars="250"/>
        <w:rPr>
          <w:sz w:val="18"/>
          <w:szCs w:val="18"/>
        </w:rPr>
      </w:pPr>
      <w:r>
        <w:rPr>
          <w:rFonts w:hint="eastAsia"/>
          <w:sz w:val="18"/>
          <w:szCs w:val="18"/>
        </w:rPr>
        <w:t>预防</w:t>
      </w:r>
      <w:r>
        <w:rPr>
          <w:sz w:val="18"/>
          <w:szCs w:val="18"/>
        </w:rPr>
        <w:t>措施：焊条烘干，待焊表面及附近还应清理干净，焊接电流要合适，操作要正确。</w:t>
      </w:r>
    </w:p>
    <w:p>
      <w:pPr>
        <w:ind w:firstLine="600" w:firstLineChars="250"/>
        <w:rPr>
          <w:sz w:val="18"/>
          <w:szCs w:val="18"/>
        </w:rPr>
      </w:pPr>
      <w:r>
        <w:rPr>
          <w:rFonts w:hint="eastAsia"/>
          <w:sz w:val="18"/>
          <w:szCs w:val="18"/>
        </w:rPr>
        <w:t>(</w:t>
      </w:r>
      <w:r>
        <w:rPr>
          <w:sz w:val="18"/>
          <w:szCs w:val="18"/>
        </w:rPr>
        <w:t>3</w:t>
      </w:r>
      <w:r>
        <w:rPr>
          <w:rFonts w:hint="eastAsia"/>
          <w:sz w:val="18"/>
          <w:szCs w:val="18"/>
        </w:rPr>
        <w:t>) 咬边</w:t>
      </w:r>
      <w:r>
        <w:rPr>
          <w:sz w:val="18"/>
          <w:szCs w:val="18"/>
        </w:rPr>
        <w:t>产生原因：电流过大，电弧过长，焊条角度不当。</w:t>
      </w:r>
    </w:p>
    <w:p>
      <w:pPr>
        <w:ind w:firstLine="600" w:firstLineChars="250"/>
        <w:rPr>
          <w:sz w:val="18"/>
          <w:szCs w:val="18"/>
        </w:rPr>
      </w:pPr>
      <w:r>
        <w:rPr>
          <w:rFonts w:hint="eastAsia"/>
          <w:sz w:val="18"/>
          <w:szCs w:val="18"/>
        </w:rPr>
        <w:t xml:space="preserve"> 预防</w:t>
      </w:r>
      <w:r>
        <w:rPr>
          <w:sz w:val="18"/>
          <w:szCs w:val="18"/>
        </w:rPr>
        <w:t>措施：正常选择焊接电流，操作要正确。</w:t>
      </w:r>
    </w:p>
    <w:p>
      <w:pPr>
        <w:ind w:firstLine="600" w:firstLineChars="250"/>
        <w:rPr>
          <w:sz w:val="18"/>
          <w:szCs w:val="18"/>
        </w:rPr>
      </w:pPr>
      <w:r>
        <w:rPr>
          <w:sz w:val="18"/>
          <w:szCs w:val="18"/>
        </w:rPr>
        <w:t>(</w:t>
      </w:r>
      <w:r>
        <w:rPr>
          <w:rFonts w:hint="eastAsia"/>
          <w:sz w:val="18"/>
          <w:szCs w:val="18"/>
        </w:rPr>
        <w:t>4</w:t>
      </w:r>
      <w:r>
        <w:rPr>
          <w:sz w:val="18"/>
          <w:szCs w:val="18"/>
        </w:rPr>
        <w:t>)</w:t>
      </w:r>
      <w:r>
        <w:rPr>
          <w:rFonts w:hint="eastAsia"/>
          <w:sz w:val="18"/>
          <w:szCs w:val="18"/>
        </w:rPr>
        <w:t xml:space="preserve"> 夹渣</w:t>
      </w:r>
      <w:r>
        <w:rPr>
          <w:sz w:val="18"/>
          <w:szCs w:val="18"/>
        </w:rPr>
        <w:t>产生原因：坡口角度过小，</w:t>
      </w:r>
      <w:r>
        <w:rPr>
          <w:rFonts w:hint="eastAsia"/>
          <w:sz w:val="18"/>
          <w:szCs w:val="18"/>
        </w:rPr>
        <w:t>焊件</w:t>
      </w:r>
      <w:r>
        <w:rPr>
          <w:sz w:val="18"/>
          <w:szCs w:val="18"/>
        </w:rPr>
        <w:t>表面不清洁，电流小，焊速过大。</w:t>
      </w:r>
      <w:r>
        <w:rPr>
          <w:rFonts w:hint="eastAsia"/>
          <w:sz w:val="18"/>
          <w:szCs w:val="18"/>
        </w:rPr>
        <w:t>预防</w:t>
      </w:r>
      <w:r>
        <w:rPr>
          <w:sz w:val="18"/>
          <w:szCs w:val="18"/>
        </w:rPr>
        <w:t>措施：焊前清洁焊件表面，正确加工焊接坡口，焊接电流和焊接速度要合适。</w:t>
      </w:r>
    </w:p>
    <w:p>
      <w:pPr>
        <w:rPr>
          <w:sz w:val="18"/>
          <w:szCs w:val="18"/>
        </w:rPr>
      </w:pPr>
      <w:r>
        <w:rPr>
          <w:rFonts w:hint="eastAsia"/>
          <w:sz w:val="18"/>
          <w:szCs w:val="18"/>
        </w:rPr>
        <w:t>2 焊接</w:t>
      </w:r>
      <w:r>
        <w:rPr>
          <w:sz w:val="18"/>
          <w:szCs w:val="18"/>
        </w:rPr>
        <w:t>接头缺陷的检验方法</w:t>
      </w:r>
    </w:p>
    <w:p>
      <w:pPr>
        <w:rPr>
          <w:sz w:val="18"/>
          <w:szCs w:val="18"/>
        </w:rPr>
      </w:pPr>
      <w:r>
        <w:rPr>
          <w:rFonts w:hint="eastAsia"/>
          <w:sz w:val="18"/>
          <w:szCs w:val="18"/>
        </w:rPr>
        <w:t xml:space="preserve"> </w:t>
      </w:r>
      <w:r>
        <w:rPr>
          <w:sz w:val="18"/>
          <w:szCs w:val="18"/>
        </w:rPr>
        <w:t xml:space="preserve"> (</w:t>
      </w:r>
      <w:r>
        <w:rPr>
          <w:rFonts w:hint="eastAsia"/>
          <w:sz w:val="18"/>
          <w:szCs w:val="18"/>
        </w:rPr>
        <w:t>1</w:t>
      </w:r>
      <w:r>
        <w:rPr>
          <w:sz w:val="18"/>
          <w:szCs w:val="18"/>
        </w:rPr>
        <w:t>)</w:t>
      </w:r>
      <w:r>
        <w:rPr>
          <w:rFonts w:hint="eastAsia"/>
          <w:sz w:val="18"/>
          <w:szCs w:val="18"/>
        </w:rPr>
        <w:t xml:space="preserve"> 外观</w:t>
      </w:r>
      <w:r>
        <w:rPr>
          <w:sz w:val="18"/>
          <w:szCs w:val="18"/>
        </w:rPr>
        <w:t>检验</w:t>
      </w:r>
    </w:p>
    <w:p>
      <w:pPr>
        <w:rPr>
          <w:sz w:val="18"/>
          <w:szCs w:val="18"/>
        </w:rPr>
      </w:pPr>
      <w:r>
        <w:rPr>
          <w:rFonts w:hint="eastAsia"/>
          <w:sz w:val="18"/>
          <w:szCs w:val="18"/>
        </w:rPr>
        <w:t xml:space="preserve"> </w:t>
      </w:r>
      <w:r>
        <w:rPr>
          <w:sz w:val="18"/>
          <w:szCs w:val="18"/>
        </w:rPr>
        <w:t>(</w:t>
      </w:r>
      <w:r>
        <w:rPr>
          <w:rFonts w:hint="eastAsia"/>
          <w:sz w:val="18"/>
          <w:szCs w:val="18"/>
        </w:rPr>
        <w:t>2</w:t>
      </w:r>
      <w:r>
        <w:rPr>
          <w:sz w:val="18"/>
          <w:szCs w:val="18"/>
        </w:rPr>
        <w:t>)</w:t>
      </w:r>
      <w:r>
        <w:rPr>
          <w:rFonts w:hint="eastAsia"/>
          <w:sz w:val="18"/>
          <w:szCs w:val="18"/>
        </w:rPr>
        <w:t xml:space="preserve"> 致密性</w:t>
      </w:r>
      <w:r>
        <w:rPr>
          <w:sz w:val="18"/>
          <w:szCs w:val="18"/>
        </w:rPr>
        <w:t>检验</w:t>
      </w:r>
      <w:r>
        <w:rPr>
          <w:rFonts w:hint="eastAsia"/>
          <w:sz w:val="18"/>
          <w:szCs w:val="18"/>
        </w:rPr>
        <w:t>：</w:t>
      </w:r>
      <w:r>
        <w:rPr>
          <w:sz w:val="18"/>
          <w:szCs w:val="18"/>
        </w:rPr>
        <w:t>气压检验、水压检验、煤油检验。</w:t>
      </w:r>
    </w:p>
    <w:p>
      <w:pPr>
        <w:rPr>
          <w:sz w:val="18"/>
          <w:szCs w:val="18"/>
        </w:rPr>
      </w:pPr>
      <w:r>
        <w:rPr>
          <w:rFonts w:hint="eastAsia"/>
          <w:sz w:val="18"/>
          <w:szCs w:val="18"/>
        </w:rPr>
        <w:t xml:space="preserve"> </w:t>
      </w:r>
      <w:r>
        <w:rPr>
          <w:sz w:val="18"/>
          <w:szCs w:val="18"/>
        </w:rPr>
        <w:t>(</w:t>
      </w:r>
      <w:r>
        <w:rPr>
          <w:rFonts w:hint="eastAsia"/>
          <w:sz w:val="18"/>
          <w:szCs w:val="18"/>
        </w:rPr>
        <w:t>3</w:t>
      </w:r>
      <w:r>
        <w:rPr>
          <w:sz w:val="18"/>
          <w:szCs w:val="18"/>
        </w:rPr>
        <w:t>)</w:t>
      </w:r>
      <w:r>
        <w:rPr>
          <w:rFonts w:hint="eastAsia"/>
          <w:sz w:val="18"/>
          <w:szCs w:val="18"/>
        </w:rPr>
        <w:t xml:space="preserve"> 无损</w:t>
      </w:r>
      <w:r>
        <w:rPr>
          <w:sz w:val="18"/>
          <w:szCs w:val="18"/>
        </w:rPr>
        <w:t>检验：磁粉探伤、渗透探伤、射线探伤、超声波探伤。</w:t>
      </w:r>
    </w:p>
    <w:p>
      <w:pPr>
        <w:rPr>
          <w:rFonts w:hint="eastAsia"/>
          <w:sz w:val="18"/>
          <w:szCs w:val="18"/>
        </w:rPr>
      </w:pPr>
      <w:r>
        <w:rPr>
          <w:rFonts w:hint="eastAsia"/>
          <w:sz w:val="18"/>
          <w:szCs w:val="18"/>
        </w:rPr>
        <w:t xml:space="preserve"> 1．龙门刨床主要用于加工大型零件，它是利用工件作往复运动，刀架作</w:t>
      </w:r>
      <w:r>
        <w:rPr>
          <w:rFonts w:hint="eastAsia"/>
          <w:sz w:val="18"/>
          <w:szCs w:val="18"/>
          <w:lang w:eastAsia="zh-CN"/>
        </w:rPr>
        <w:t>（</w:t>
      </w:r>
      <w:r>
        <w:rPr>
          <w:rFonts w:hint="eastAsia"/>
          <w:sz w:val="18"/>
          <w:szCs w:val="18"/>
          <w:lang w:val="en-US" w:eastAsia="zh-CN"/>
        </w:rPr>
        <w:t>间歇</w:t>
      </w:r>
      <w:r>
        <w:rPr>
          <w:rFonts w:hint="eastAsia"/>
          <w:sz w:val="18"/>
          <w:szCs w:val="18"/>
          <w:lang w:eastAsia="zh-CN"/>
        </w:rPr>
        <w:t>）</w:t>
      </w:r>
      <w:r>
        <w:rPr>
          <w:rFonts w:hint="eastAsia"/>
          <w:sz w:val="18"/>
          <w:szCs w:val="18"/>
        </w:rPr>
        <w:t>移动来实现刨削的。</w:t>
      </w:r>
    </w:p>
    <w:p>
      <w:pPr>
        <w:rPr>
          <w:rFonts w:hint="eastAsia"/>
          <w:sz w:val="18"/>
          <w:szCs w:val="18"/>
        </w:rPr>
      </w:pPr>
      <w:r>
        <w:rPr>
          <w:rFonts w:hint="eastAsia"/>
          <w:sz w:val="18"/>
          <w:szCs w:val="18"/>
        </w:rPr>
        <w:t xml:space="preserve">2．刨削平面的主运动是  </w:t>
      </w:r>
      <w:r>
        <w:rPr>
          <w:rFonts w:hint="eastAsia"/>
          <w:sz w:val="18"/>
          <w:szCs w:val="18"/>
          <w:lang w:val="en-US" w:eastAsia="zh-CN"/>
        </w:rPr>
        <w:t>B</w:t>
      </w:r>
      <w:r>
        <w:rPr>
          <w:rFonts w:hint="eastAsia"/>
          <w:sz w:val="18"/>
          <w:szCs w:val="18"/>
        </w:rPr>
        <w:t>。</w:t>
      </w:r>
    </w:p>
    <w:p>
      <w:pPr>
        <w:rPr>
          <w:rFonts w:hint="eastAsia"/>
          <w:sz w:val="18"/>
          <w:szCs w:val="18"/>
        </w:rPr>
      </w:pPr>
      <w:r>
        <w:rPr>
          <w:rFonts w:hint="eastAsia"/>
          <w:sz w:val="18"/>
          <w:szCs w:val="18"/>
        </w:rPr>
        <w:t>A．刨刀升降运动       B．刨刀直线运动       C．工件连续运动</w:t>
      </w:r>
    </w:p>
    <w:p>
      <w:pPr>
        <w:rPr>
          <w:rFonts w:hint="eastAsia"/>
          <w:sz w:val="18"/>
          <w:szCs w:val="18"/>
        </w:rPr>
      </w:pPr>
      <w:r>
        <w:rPr>
          <w:rFonts w:hint="eastAsia"/>
          <w:sz w:val="18"/>
          <w:szCs w:val="18"/>
        </w:rPr>
        <w:t>3.刨削在某些情况下比铣削的效率高。</w:t>
      </w:r>
      <w:r>
        <w:rPr>
          <w:rFonts w:hint="eastAsia"/>
          <w:sz w:val="18"/>
          <w:szCs w:val="18"/>
          <w:lang w:eastAsia="zh-CN"/>
        </w:rPr>
        <w:t>（</w:t>
      </w:r>
      <w:r>
        <w:rPr>
          <w:rFonts w:hint="eastAsia"/>
          <w:sz w:val="18"/>
          <w:szCs w:val="18"/>
          <w:lang w:val="en-US" w:eastAsia="zh-CN"/>
        </w:rPr>
        <w:t>对</w:t>
      </w:r>
      <w:r>
        <w:rPr>
          <w:rFonts w:hint="eastAsia"/>
          <w:sz w:val="18"/>
          <w:szCs w:val="18"/>
          <w:lang w:eastAsia="zh-CN"/>
        </w:rPr>
        <w:t>）</w:t>
      </w:r>
    </w:p>
    <w:p>
      <w:pPr>
        <w:rPr>
          <w:sz w:val="18"/>
          <w:szCs w:val="18"/>
        </w:rPr>
      </w:pPr>
    </w:p>
    <w:p>
      <w:pPr>
        <w:ind w:firstLine="2349" w:firstLineChars="650"/>
        <w:rPr>
          <w:rFonts w:hint="eastAsia"/>
          <w:b/>
          <w:sz w:val="18"/>
          <w:szCs w:val="18"/>
        </w:rPr>
      </w:pPr>
    </w:p>
    <w:p>
      <w:pPr>
        <w:ind w:firstLine="2349" w:firstLineChars="650"/>
        <w:rPr>
          <w:rFonts w:hint="eastAsia"/>
          <w:b/>
          <w:sz w:val="18"/>
          <w:szCs w:val="18"/>
        </w:rPr>
      </w:pPr>
    </w:p>
    <w:p>
      <w:pPr>
        <w:ind w:firstLine="2349" w:firstLineChars="650"/>
        <w:rPr>
          <w:b/>
          <w:sz w:val="18"/>
          <w:szCs w:val="18"/>
        </w:rPr>
      </w:pPr>
      <w:r>
        <w:rPr>
          <w:rFonts w:hint="eastAsia"/>
          <w:b/>
          <w:sz w:val="18"/>
          <w:szCs w:val="18"/>
        </w:rPr>
        <w:t>第五章 钳工与装配</w:t>
      </w:r>
    </w:p>
    <w:p>
      <w:pPr>
        <w:rPr>
          <w:rFonts w:hint="eastAsia"/>
          <w:sz w:val="18"/>
          <w:szCs w:val="18"/>
        </w:rPr>
      </w:pPr>
      <w:r>
        <w:rPr>
          <w:rFonts w:hint="eastAsia" w:asciiTheme="minorEastAsia" w:hAnsiTheme="minorEastAsia"/>
          <w:sz w:val="18"/>
          <w:szCs w:val="18"/>
        </w:rPr>
        <w:t>·</w:t>
      </w:r>
      <w:r>
        <w:rPr>
          <w:rFonts w:hint="eastAsia"/>
          <w:sz w:val="18"/>
          <w:szCs w:val="18"/>
        </w:rPr>
        <w:t>第一节  钳 工 概 述</w:t>
      </w:r>
    </w:p>
    <w:p>
      <w:pPr>
        <w:rPr>
          <w:sz w:val="18"/>
          <w:szCs w:val="18"/>
        </w:rPr>
      </w:pPr>
      <w:r>
        <w:rPr>
          <w:rFonts w:hint="eastAsia"/>
          <w:sz w:val="18"/>
          <w:szCs w:val="18"/>
        </w:rPr>
        <w:t>1.钳工及其工作台</w:t>
      </w:r>
    </w:p>
    <w:p>
      <w:pPr>
        <w:ind w:firstLine="120" w:firstLineChars="50"/>
        <w:rPr>
          <w:sz w:val="18"/>
          <w:szCs w:val="18"/>
        </w:rPr>
      </w:pPr>
      <w:r>
        <w:rPr>
          <w:rFonts w:hint="eastAsia"/>
          <w:sz w:val="18"/>
          <w:szCs w:val="18"/>
        </w:rPr>
        <w:t>钳工是手持工具和一些机械设备对零部件进行加工的方法。</w:t>
      </w:r>
    </w:p>
    <w:p>
      <w:pPr>
        <w:ind w:firstLine="105" w:firstLineChars="50"/>
        <w:rPr>
          <w:sz w:val="18"/>
          <w:szCs w:val="18"/>
        </w:rPr>
      </w:pPr>
      <w:r>
        <w:rPr>
          <w:rFonts w:hint="eastAsia"/>
          <w:sz w:val="18"/>
          <w:szCs w:val="18"/>
        </w:rPr>
        <w:t>钳工的工作场地主要由工作台和虎钳组成。</w:t>
      </w:r>
    </w:p>
    <w:p>
      <w:pPr>
        <w:pStyle w:val="6"/>
        <w:numPr>
          <w:ilvl w:val="0"/>
          <w:numId w:val="4"/>
        </w:numPr>
        <w:ind w:firstLineChars="0"/>
        <w:rPr>
          <w:sz w:val="18"/>
          <w:szCs w:val="18"/>
        </w:rPr>
      </w:pPr>
      <w:r>
        <w:rPr>
          <w:rFonts w:hint="eastAsia"/>
          <w:sz w:val="18"/>
          <w:szCs w:val="18"/>
        </w:rPr>
        <w:t>钳工的特点及应用</w:t>
      </w:r>
    </w:p>
    <w:p>
      <w:pPr>
        <w:rPr>
          <w:sz w:val="18"/>
          <w:szCs w:val="18"/>
        </w:rPr>
      </w:pPr>
      <w:r>
        <w:rPr>
          <w:rFonts w:hint="eastAsia"/>
          <w:sz w:val="18"/>
          <w:szCs w:val="18"/>
        </w:rPr>
        <w:t>1.钳工的特点</w:t>
      </w:r>
    </w:p>
    <w:p>
      <w:pPr>
        <w:rPr>
          <w:sz w:val="18"/>
          <w:szCs w:val="18"/>
        </w:rPr>
      </w:pPr>
      <w:r>
        <w:rPr>
          <w:rFonts w:hint="eastAsia"/>
          <w:sz w:val="18"/>
          <w:szCs w:val="18"/>
        </w:rPr>
        <w:t xml:space="preserve">   钳工工具简单，操作灵活，可以完成用机械加工不方便或难于完成的工作。  </w:t>
      </w:r>
    </w:p>
    <w:p>
      <w:pPr>
        <w:rPr>
          <w:sz w:val="18"/>
          <w:szCs w:val="18"/>
        </w:rPr>
      </w:pPr>
      <w:r>
        <w:rPr>
          <w:rFonts w:hint="eastAsia"/>
          <w:sz w:val="18"/>
          <w:szCs w:val="18"/>
        </w:rPr>
        <w:t>2.钳工的应用</w:t>
      </w:r>
    </w:p>
    <w:p>
      <w:pPr>
        <w:rPr>
          <w:sz w:val="18"/>
          <w:szCs w:val="18"/>
        </w:rPr>
      </w:pPr>
      <w:r>
        <w:rPr>
          <w:rFonts w:hint="eastAsia"/>
          <w:sz w:val="18"/>
          <w:szCs w:val="18"/>
        </w:rPr>
        <w:t xml:space="preserve">   （1）机械加工前的准备工作，如清理毛坯、在工件上划线等。</w:t>
      </w:r>
    </w:p>
    <w:p>
      <w:pPr>
        <w:rPr>
          <w:sz w:val="18"/>
          <w:szCs w:val="18"/>
        </w:rPr>
      </w:pPr>
      <w:r>
        <w:rPr>
          <w:rFonts w:hint="eastAsia"/>
          <w:sz w:val="18"/>
          <w:szCs w:val="18"/>
        </w:rPr>
        <w:t xml:space="preserve">   （2）在单件小批生产中，制造一般的零件。</w:t>
      </w:r>
    </w:p>
    <w:p>
      <w:pPr>
        <w:rPr>
          <w:sz w:val="18"/>
          <w:szCs w:val="18"/>
        </w:rPr>
      </w:pPr>
      <w:r>
        <w:rPr>
          <w:rFonts w:hint="eastAsia"/>
          <w:sz w:val="18"/>
          <w:szCs w:val="18"/>
        </w:rPr>
        <w:t xml:space="preserve">   （3）加工精密零件，如样板、模具的精加工，刮削或研磨机器和量具的配合表面等。  </w:t>
      </w:r>
    </w:p>
    <w:p>
      <w:pPr>
        <w:rPr>
          <w:sz w:val="18"/>
          <w:szCs w:val="18"/>
        </w:rPr>
      </w:pPr>
      <w:r>
        <w:rPr>
          <w:rFonts w:hint="eastAsia"/>
          <w:sz w:val="18"/>
          <w:szCs w:val="18"/>
        </w:rPr>
        <w:t xml:space="preserve">   （4）装配、调整和修理机器等。</w:t>
      </w:r>
    </w:p>
    <w:p>
      <w:pPr>
        <w:rPr>
          <w:sz w:val="18"/>
          <w:szCs w:val="18"/>
        </w:rPr>
      </w:pPr>
      <w:r>
        <w:rPr>
          <w:rFonts w:hint="eastAsia"/>
          <w:sz w:val="18"/>
          <w:szCs w:val="18"/>
        </w:rPr>
        <w:t>三、钳工工作范围</w:t>
      </w:r>
    </w:p>
    <w:p>
      <w:pPr>
        <w:rPr>
          <w:sz w:val="18"/>
          <w:szCs w:val="18"/>
        </w:rPr>
      </w:pPr>
      <w:r>
        <w:rPr>
          <w:rFonts w:hint="eastAsia"/>
          <w:sz w:val="18"/>
          <w:szCs w:val="18"/>
        </w:rPr>
        <w:t xml:space="preserve"> 划线、锉削、锯割、钻孔、扩孔、铰孔、攻螺纹、套螺纹、刮削、研磨、装配和拆卸等</w:t>
      </w:r>
    </w:p>
    <w:p>
      <w:pPr>
        <w:rPr>
          <w:sz w:val="18"/>
          <w:szCs w:val="18"/>
        </w:rPr>
      </w:pPr>
      <w:r>
        <w:rPr>
          <w:rFonts w:hint="eastAsia"/>
          <w:sz w:val="18"/>
          <w:szCs w:val="18"/>
        </w:rPr>
        <w:t xml:space="preserve"> </w:t>
      </w:r>
      <w:r>
        <w:rPr>
          <w:rFonts w:hint="eastAsia" w:asciiTheme="minorEastAsia" w:hAnsiTheme="minorEastAsia"/>
          <w:sz w:val="18"/>
          <w:szCs w:val="18"/>
        </w:rPr>
        <w:t>·</w:t>
      </w:r>
      <w:r>
        <w:rPr>
          <w:rFonts w:hint="eastAsia"/>
          <w:sz w:val="18"/>
          <w:szCs w:val="18"/>
        </w:rPr>
        <w:t xml:space="preserve"> 第二节  划  线</w:t>
      </w:r>
    </w:p>
    <w:p>
      <w:pPr>
        <w:pStyle w:val="6"/>
        <w:numPr>
          <w:ilvl w:val="0"/>
          <w:numId w:val="5"/>
        </w:numPr>
        <w:ind w:firstLineChars="0"/>
        <w:rPr>
          <w:sz w:val="18"/>
          <w:szCs w:val="18"/>
        </w:rPr>
      </w:pPr>
      <w:r>
        <w:rPr>
          <w:rFonts w:hint="eastAsia"/>
          <w:sz w:val="18"/>
          <w:szCs w:val="18"/>
        </w:rPr>
        <w:t>划线的作用</w:t>
      </w:r>
    </w:p>
    <w:p>
      <w:pPr>
        <w:rPr>
          <w:sz w:val="18"/>
          <w:szCs w:val="18"/>
        </w:rPr>
      </w:pPr>
      <w:r>
        <w:rPr>
          <w:rFonts w:hint="eastAsia"/>
          <w:sz w:val="18"/>
          <w:szCs w:val="18"/>
        </w:rPr>
        <w:t xml:space="preserve">   划线：在某些工件的毛坯或半成品上按零件图样要求的尺寸划出加工界线或找正线的一种方法。</w:t>
      </w:r>
    </w:p>
    <w:p>
      <w:pPr>
        <w:rPr>
          <w:sz w:val="18"/>
          <w:szCs w:val="18"/>
        </w:rPr>
      </w:pPr>
      <w:r>
        <w:rPr>
          <w:rFonts w:hint="eastAsia"/>
          <w:sz w:val="18"/>
          <w:szCs w:val="18"/>
        </w:rPr>
        <w:t xml:space="preserve">    作用：  检查毛坯是否合格</w:t>
      </w:r>
    </w:p>
    <w:p>
      <w:pPr>
        <w:ind w:firstLine="1440" w:firstLineChars="600"/>
        <w:rPr>
          <w:sz w:val="18"/>
          <w:szCs w:val="18"/>
        </w:rPr>
      </w:pPr>
      <w:r>
        <w:rPr>
          <w:rFonts w:hint="eastAsia"/>
          <w:sz w:val="18"/>
          <w:szCs w:val="18"/>
        </w:rPr>
        <w:t>在毛坯上表示出加工余量、加工界线</w:t>
      </w:r>
    </w:p>
    <w:p>
      <w:pPr>
        <w:ind w:firstLine="1440" w:firstLineChars="600"/>
        <w:rPr>
          <w:sz w:val="18"/>
          <w:szCs w:val="18"/>
        </w:rPr>
      </w:pPr>
      <w:r>
        <w:rPr>
          <w:rFonts w:hint="eastAsia"/>
          <w:sz w:val="18"/>
          <w:szCs w:val="18"/>
        </w:rPr>
        <w:t>合理分配加工表面的加工余量</w:t>
      </w:r>
    </w:p>
    <w:p>
      <w:pPr>
        <w:ind w:firstLine="720" w:firstLineChars="300"/>
        <w:rPr>
          <w:sz w:val="18"/>
          <w:szCs w:val="18"/>
        </w:rPr>
      </w:pPr>
      <w:r>
        <w:rPr>
          <w:rFonts w:hint="eastAsia"/>
          <w:sz w:val="18"/>
          <w:szCs w:val="18"/>
        </w:rPr>
        <w:t>划线时应选择较大或较平直的表面为放置基准，以保证划线安全平稳。</w:t>
      </w:r>
    </w:p>
    <w:p>
      <w:pPr>
        <w:pStyle w:val="6"/>
        <w:numPr>
          <w:ilvl w:val="0"/>
          <w:numId w:val="5"/>
        </w:numPr>
        <w:ind w:firstLineChars="0"/>
        <w:rPr>
          <w:sz w:val="18"/>
          <w:szCs w:val="18"/>
        </w:rPr>
      </w:pPr>
      <w:r>
        <w:rPr>
          <w:rFonts w:hint="eastAsia"/>
          <w:sz w:val="18"/>
          <w:szCs w:val="18"/>
        </w:rPr>
        <w:t>划线的种类</w:t>
      </w:r>
    </w:p>
    <w:p>
      <w:pPr>
        <w:ind w:firstLine="120" w:firstLineChars="50"/>
        <w:rPr>
          <w:sz w:val="18"/>
          <w:szCs w:val="18"/>
        </w:rPr>
      </w:pPr>
      <w:r>
        <w:rPr>
          <w:rFonts w:hint="eastAsia"/>
          <w:sz w:val="18"/>
          <w:szCs w:val="18"/>
        </w:rPr>
        <w:t>划线有平面划线和立体划线两种。</w:t>
      </w:r>
    </w:p>
    <w:p>
      <w:pPr>
        <w:ind w:firstLine="360" w:firstLineChars="150"/>
        <w:rPr>
          <w:sz w:val="18"/>
          <w:szCs w:val="18"/>
        </w:rPr>
      </w:pPr>
      <w:r>
        <w:rPr>
          <w:rFonts w:hint="eastAsia"/>
          <w:sz w:val="18"/>
          <w:szCs w:val="18"/>
        </w:rPr>
        <w:t>平面划线：在工件一个表面上划线，称平面划线。</w:t>
      </w:r>
    </w:p>
    <w:p>
      <w:pPr>
        <w:ind w:firstLine="360" w:firstLineChars="150"/>
        <w:rPr>
          <w:sz w:val="18"/>
          <w:szCs w:val="18"/>
        </w:rPr>
      </w:pPr>
      <w:r>
        <w:rPr>
          <w:rFonts w:hint="eastAsia"/>
          <w:sz w:val="18"/>
          <w:szCs w:val="18"/>
        </w:rPr>
        <w:t>立体划线：在工件的长、宽、高三个方向的表面上划线，称立体划线。</w:t>
      </w:r>
    </w:p>
    <w:p>
      <w:pPr>
        <w:pStyle w:val="6"/>
        <w:numPr>
          <w:ilvl w:val="0"/>
          <w:numId w:val="5"/>
        </w:numPr>
        <w:ind w:firstLineChars="0"/>
        <w:rPr>
          <w:sz w:val="18"/>
          <w:szCs w:val="18"/>
        </w:rPr>
      </w:pPr>
      <w:r>
        <w:rPr>
          <w:rFonts w:hint="eastAsia"/>
          <w:sz w:val="18"/>
          <w:szCs w:val="18"/>
        </w:rPr>
        <w:t>划线的工具及用途</w:t>
      </w:r>
    </w:p>
    <w:p>
      <w:pPr>
        <w:pStyle w:val="6"/>
        <w:ind w:left="480" w:firstLine="0" w:firstLineChars="0"/>
        <w:rPr>
          <w:sz w:val="18"/>
          <w:szCs w:val="18"/>
        </w:rPr>
      </w:pPr>
      <w:r>
        <w:rPr>
          <w:rFonts w:hint="eastAsia"/>
          <w:sz w:val="18"/>
          <w:szCs w:val="18"/>
        </w:rPr>
        <w:t>1.划线平板</w:t>
      </w:r>
    </w:p>
    <w:p>
      <w:pPr>
        <w:pStyle w:val="6"/>
        <w:ind w:left="480" w:firstLine="0" w:firstLineChars="0"/>
        <w:rPr>
          <w:sz w:val="18"/>
          <w:szCs w:val="18"/>
        </w:rPr>
      </w:pPr>
      <w:r>
        <w:rPr>
          <w:rFonts w:hint="eastAsia"/>
          <w:sz w:val="18"/>
          <w:szCs w:val="18"/>
        </w:rPr>
        <w:t>划线平板是用以检验或划线的基准工具</w:t>
      </w:r>
    </w:p>
    <w:p>
      <w:pPr>
        <w:pStyle w:val="6"/>
        <w:ind w:left="480" w:firstLine="0" w:firstLineChars="0"/>
        <w:rPr>
          <w:sz w:val="18"/>
          <w:szCs w:val="18"/>
        </w:rPr>
      </w:pPr>
      <w:r>
        <w:rPr>
          <w:rFonts w:hint="eastAsia"/>
          <w:sz w:val="18"/>
          <w:szCs w:val="18"/>
        </w:rPr>
        <w:t>2.千斤顶和V形铁</w:t>
      </w:r>
    </w:p>
    <w:p>
      <w:pPr>
        <w:pStyle w:val="6"/>
        <w:ind w:left="480" w:firstLine="0" w:firstLineChars="0"/>
        <w:rPr>
          <w:sz w:val="18"/>
          <w:szCs w:val="18"/>
        </w:rPr>
      </w:pPr>
      <w:r>
        <w:rPr>
          <w:rFonts w:hint="eastAsia"/>
          <w:sz w:val="18"/>
          <w:szCs w:val="18"/>
        </w:rPr>
        <w:t>千斤顶和V形铁都是用来支承工件的。平面用千斤顶来支承，圆柱面则用V形铁支承。</w:t>
      </w:r>
    </w:p>
    <w:p>
      <w:pPr>
        <w:pStyle w:val="6"/>
        <w:ind w:left="480" w:firstLine="0" w:firstLineChars="0"/>
        <w:rPr>
          <w:sz w:val="18"/>
          <w:szCs w:val="18"/>
        </w:rPr>
      </w:pPr>
      <w:r>
        <w:rPr>
          <w:rFonts w:hint="eastAsia"/>
          <w:sz w:val="18"/>
          <w:szCs w:val="18"/>
        </w:rPr>
        <w:t>3．划线方箱</w:t>
      </w:r>
    </w:p>
    <w:p>
      <w:pPr>
        <w:pStyle w:val="6"/>
        <w:ind w:left="480" w:firstLine="360" w:firstLineChars="150"/>
        <w:rPr>
          <w:sz w:val="18"/>
          <w:szCs w:val="18"/>
        </w:rPr>
      </w:pPr>
      <w:r>
        <w:rPr>
          <w:rFonts w:hint="eastAsia"/>
          <w:sz w:val="18"/>
          <w:szCs w:val="18"/>
        </w:rPr>
        <w:t>方箱的六个面互相垂直，夹持工件后，通过在划线平板上翻转方箱，便可在工件各表面上划出相互垂直的线条 。</w:t>
      </w:r>
    </w:p>
    <w:p>
      <w:pPr>
        <w:rPr>
          <w:sz w:val="18"/>
          <w:szCs w:val="18"/>
        </w:rPr>
      </w:pPr>
      <w:r>
        <w:rPr>
          <w:rFonts w:hint="eastAsia"/>
          <w:sz w:val="18"/>
          <w:szCs w:val="18"/>
        </w:rPr>
        <w:t xml:space="preserve">    4．划针和划线盘</w:t>
      </w:r>
    </w:p>
    <w:p>
      <w:pPr>
        <w:rPr>
          <w:sz w:val="18"/>
          <w:szCs w:val="18"/>
        </w:rPr>
      </w:pPr>
      <w:r>
        <w:rPr>
          <w:rFonts w:hint="eastAsia"/>
          <w:sz w:val="18"/>
          <w:szCs w:val="18"/>
        </w:rPr>
        <w:t xml:space="preserve">    划针是用来在工件表面上刻划线条的。</w:t>
      </w:r>
    </w:p>
    <w:p>
      <w:pPr>
        <w:ind w:firstLine="480"/>
        <w:rPr>
          <w:sz w:val="18"/>
          <w:szCs w:val="18"/>
        </w:rPr>
      </w:pPr>
      <w:r>
        <w:rPr>
          <w:rFonts w:hint="eastAsia"/>
          <w:sz w:val="18"/>
          <w:szCs w:val="18"/>
        </w:rPr>
        <w:t>划线盘（又称划针盘）是带有划针的的可调划线工具，主要以划线平板为基准进行立体划线和校正工件位置。</w:t>
      </w:r>
    </w:p>
    <w:p>
      <w:pPr>
        <w:ind w:firstLine="480"/>
        <w:rPr>
          <w:sz w:val="18"/>
          <w:szCs w:val="18"/>
        </w:rPr>
      </w:pPr>
      <w:r>
        <w:rPr>
          <w:rFonts w:hint="eastAsia"/>
          <w:sz w:val="18"/>
          <w:szCs w:val="18"/>
        </w:rPr>
        <w:t>5．划规和划卡</w:t>
      </w:r>
    </w:p>
    <w:p>
      <w:pPr>
        <w:ind w:firstLine="480"/>
        <w:rPr>
          <w:sz w:val="18"/>
          <w:szCs w:val="18"/>
        </w:rPr>
      </w:pPr>
      <w:r>
        <w:rPr>
          <w:rFonts w:hint="eastAsia"/>
          <w:sz w:val="18"/>
          <w:szCs w:val="18"/>
        </w:rPr>
        <w:t>划规也是平面划线工具的一种，是用来划圆、量取尺寸和等分线段。</w:t>
      </w:r>
    </w:p>
    <w:p>
      <w:pPr>
        <w:ind w:firstLine="480"/>
        <w:rPr>
          <w:sz w:val="18"/>
          <w:szCs w:val="18"/>
        </w:rPr>
      </w:pPr>
      <w:r>
        <w:rPr>
          <w:rFonts w:hint="eastAsia"/>
          <w:sz w:val="18"/>
          <w:szCs w:val="18"/>
        </w:rPr>
        <w:t>划卡（又称单脚规），是用来确定轴及孔的中心位置，也可用来划平行线。</w:t>
      </w:r>
    </w:p>
    <w:p>
      <w:pPr>
        <w:ind w:firstLine="480"/>
        <w:rPr>
          <w:sz w:val="18"/>
          <w:szCs w:val="18"/>
        </w:rPr>
      </w:pPr>
      <w:r>
        <w:rPr>
          <w:rFonts w:hint="eastAsia"/>
          <w:sz w:val="18"/>
          <w:szCs w:val="18"/>
        </w:rPr>
        <w:t>6．样冲</w:t>
      </w:r>
    </w:p>
    <w:p>
      <w:pPr>
        <w:ind w:firstLine="480"/>
        <w:rPr>
          <w:sz w:val="18"/>
          <w:szCs w:val="18"/>
        </w:rPr>
      </w:pPr>
      <w:r>
        <w:rPr>
          <w:rFonts w:hint="eastAsia"/>
          <w:sz w:val="18"/>
          <w:szCs w:val="18"/>
        </w:rPr>
        <w:t>样冲是用来在工件上打出样冲眼的工具。为防止划出的线条被擦掉，在划好的线条上应用样冲打出均匀的样冲眼；为方便钻孔时钻头定位，在圆心上应打出样冲眼。</w:t>
      </w:r>
    </w:p>
    <w:p>
      <w:pPr>
        <w:rPr>
          <w:sz w:val="18"/>
          <w:szCs w:val="18"/>
        </w:rPr>
      </w:pPr>
      <w:r>
        <w:rPr>
          <w:rFonts w:hint="eastAsia"/>
          <w:sz w:val="18"/>
          <w:szCs w:val="18"/>
        </w:rPr>
        <w:t>划线产生废品的主要原因:</w:t>
      </w:r>
    </w:p>
    <w:p>
      <w:pPr>
        <w:rPr>
          <w:sz w:val="18"/>
          <w:szCs w:val="18"/>
        </w:rPr>
      </w:pPr>
      <w:r>
        <w:rPr>
          <w:rFonts w:hint="eastAsia"/>
          <w:sz w:val="18"/>
          <w:szCs w:val="18"/>
        </w:rPr>
        <w:t xml:space="preserve">    （1）没有看懂图纸和工艺资料，盲目乱划；</w:t>
      </w:r>
    </w:p>
    <w:p>
      <w:pPr>
        <w:rPr>
          <w:sz w:val="18"/>
          <w:szCs w:val="18"/>
        </w:rPr>
      </w:pPr>
      <w:r>
        <w:rPr>
          <w:rFonts w:hint="eastAsia"/>
          <w:sz w:val="18"/>
          <w:szCs w:val="18"/>
        </w:rPr>
        <w:t xml:space="preserve">   </w:t>
      </w:r>
      <w:r>
        <w:rPr>
          <w:sz w:val="18"/>
          <w:szCs w:val="18"/>
        </w:rPr>
        <w:t xml:space="preserve"> </w:t>
      </w:r>
      <w:r>
        <w:rPr>
          <w:rFonts w:hint="eastAsia"/>
          <w:sz w:val="18"/>
          <w:szCs w:val="18"/>
        </w:rPr>
        <w:t>（2）基准选择不当本身误差大；</w:t>
      </w:r>
    </w:p>
    <w:p>
      <w:pPr>
        <w:rPr>
          <w:sz w:val="18"/>
          <w:szCs w:val="18"/>
        </w:rPr>
      </w:pPr>
      <w:r>
        <w:rPr>
          <w:rFonts w:hint="eastAsia"/>
          <w:sz w:val="18"/>
          <w:szCs w:val="18"/>
        </w:rPr>
        <w:t xml:space="preserve">   </w:t>
      </w:r>
      <w:r>
        <w:rPr>
          <w:sz w:val="18"/>
          <w:szCs w:val="18"/>
        </w:rPr>
        <w:t xml:space="preserve"> </w:t>
      </w:r>
      <w:r>
        <w:rPr>
          <w:rFonts w:hint="eastAsia"/>
          <w:sz w:val="18"/>
          <w:szCs w:val="18"/>
        </w:rPr>
        <w:t>（3）划线的工、夹、量具有误差或使用不当；</w:t>
      </w:r>
    </w:p>
    <w:p>
      <w:pPr>
        <w:rPr>
          <w:sz w:val="18"/>
          <w:szCs w:val="18"/>
        </w:rPr>
      </w:pPr>
      <w:r>
        <w:rPr>
          <w:rFonts w:hint="eastAsia"/>
          <w:sz w:val="18"/>
          <w:szCs w:val="18"/>
        </w:rPr>
        <w:t xml:space="preserve">   </w:t>
      </w:r>
      <w:r>
        <w:rPr>
          <w:sz w:val="18"/>
          <w:szCs w:val="18"/>
        </w:rPr>
        <w:t xml:space="preserve"> </w:t>
      </w:r>
      <w:r>
        <w:rPr>
          <w:rFonts w:hint="eastAsia"/>
          <w:sz w:val="18"/>
          <w:szCs w:val="18"/>
        </w:rPr>
        <w:t>（4）没有检查上工序加工质量，把上工序的加工面作为取尺寸的依据；</w:t>
      </w:r>
    </w:p>
    <w:p>
      <w:pPr>
        <w:ind w:firstLine="480"/>
        <w:rPr>
          <w:sz w:val="18"/>
          <w:szCs w:val="18"/>
        </w:rPr>
      </w:pPr>
      <w:r>
        <w:rPr>
          <w:rFonts w:hint="eastAsia"/>
          <w:sz w:val="18"/>
          <w:szCs w:val="18"/>
        </w:rPr>
        <w:t>（5）划完线后，没有从多方面进行校核。</w:t>
      </w:r>
    </w:p>
    <w:p>
      <w:pPr>
        <w:ind w:firstLine="1680" w:firstLineChars="700"/>
        <w:rPr>
          <w:sz w:val="18"/>
          <w:szCs w:val="18"/>
        </w:rPr>
      </w:pPr>
      <w:r>
        <w:rPr>
          <w:rFonts w:hint="eastAsia" w:asciiTheme="minorEastAsia" w:hAnsiTheme="minorEastAsia"/>
          <w:sz w:val="18"/>
          <w:szCs w:val="18"/>
        </w:rPr>
        <w:t>·</w:t>
      </w:r>
      <w:r>
        <w:rPr>
          <w:rFonts w:hint="eastAsia"/>
          <w:sz w:val="18"/>
          <w:szCs w:val="18"/>
        </w:rPr>
        <w:t xml:space="preserve">第三节  锉  削 </w:t>
      </w:r>
    </w:p>
    <w:p>
      <w:pPr>
        <w:rPr>
          <w:sz w:val="18"/>
          <w:szCs w:val="18"/>
        </w:rPr>
      </w:pPr>
      <w:r>
        <w:rPr>
          <w:rFonts w:hint="eastAsia"/>
          <w:sz w:val="18"/>
          <w:szCs w:val="18"/>
        </w:rPr>
        <w:t>一</w:t>
      </w:r>
      <w:r>
        <w:rPr>
          <w:sz w:val="18"/>
          <w:szCs w:val="18"/>
        </w:rPr>
        <w:t>、</w:t>
      </w:r>
      <w:r>
        <w:rPr>
          <w:rFonts w:hint="eastAsia"/>
          <w:sz w:val="18"/>
          <w:szCs w:val="18"/>
        </w:rPr>
        <w:t>锉削的应用</w:t>
      </w:r>
    </w:p>
    <w:p>
      <w:pPr>
        <w:ind w:left="480"/>
        <w:rPr>
          <w:sz w:val="18"/>
          <w:szCs w:val="18"/>
        </w:rPr>
      </w:pPr>
      <w:r>
        <w:rPr>
          <w:rFonts w:hint="eastAsia"/>
          <w:sz w:val="18"/>
          <w:szCs w:val="18"/>
        </w:rPr>
        <w:t xml:space="preserve">   用锉刀从工件表面锉掉多余的金属，使工件达到图纸上所需要的尺寸、形状和表面粗糙度，这种操作叫做锉削。锉削可以加工平面、曲面、内外圆弧面及其他复杂表面，也可用于成形样板、模具、型腔以及部件、机器装配时的工件修整等。所加工出的表面粗糙度Ra值可达1.6～0.8μm。锉削是钳工中最基本的操作。</w:t>
      </w:r>
    </w:p>
    <w:p>
      <w:pPr>
        <w:rPr>
          <w:sz w:val="18"/>
          <w:szCs w:val="18"/>
        </w:rPr>
      </w:pPr>
      <w:r>
        <w:rPr>
          <w:sz w:val="18"/>
          <w:szCs w:val="18"/>
        </w:rPr>
        <w:drawing>
          <wp:anchor distT="0" distB="0" distL="0" distR="0" simplePos="0" relativeHeight="1024" behindDoc="1" locked="0" layoutInCell="1" allowOverlap="1">
            <wp:simplePos x="0" y="0"/>
            <wp:positionH relativeFrom="margin">
              <wp:posOffset>2783840</wp:posOffset>
            </wp:positionH>
            <wp:positionV relativeFrom="paragraph">
              <wp:posOffset>29210</wp:posOffset>
            </wp:positionV>
            <wp:extent cx="3043555" cy="907415"/>
            <wp:effectExtent l="0" t="0" r="4445" b="6985"/>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3555" cy="907580"/>
                    </a:xfrm>
                    <a:prstGeom prst="rect">
                      <a:avLst/>
                    </a:prstGeom>
                    <a:effectLst>
                      <a:reflection endPos="0" dist="50800" dir="5400000" fadeDir="90" sy="-100000" algn="bl" rotWithShape="0"/>
                    </a:effectLst>
                  </pic:spPr>
                </pic:pic>
              </a:graphicData>
            </a:graphic>
          </wp:anchor>
        </w:drawing>
      </w:r>
      <w:r>
        <w:rPr>
          <w:rFonts w:hint="eastAsia"/>
          <w:sz w:val="18"/>
          <w:szCs w:val="18"/>
        </w:rPr>
        <w:t>二、锉刀</w:t>
      </w:r>
    </w:p>
    <w:p>
      <w:pPr>
        <w:ind w:left="480"/>
        <w:rPr>
          <w:sz w:val="18"/>
          <w:szCs w:val="18"/>
        </w:rPr>
      </w:pPr>
      <w:r>
        <w:rPr>
          <w:rFonts w:hint="eastAsia"/>
          <w:sz w:val="18"/>
          <w:szCs w:val="18"/>
        </w:rPr>
        <w:t xml:space="preserve">   1．锉刀的材料及构造</w:t>
      </w:r>
    </w:p>
    <w:p>
      <w:pPr>
        <w:ind w:left="480"/>
        <w:rPr>
          <w:sz w:val="18"/>
          <w:szCs w:val="18"/>
        </w:rPr>
      </w:pPr>
      <w:r>
        <w:rPr>
          <w:rFonts w:hint="eastAsia"/>
          <w:sz w:val="18"/>
          <w:szCs w:val="18"/>
        </w:rPr>
        <w:t>锉刀一般由碳素工具钢制造。锉刀是由锉刀面、</w:t>
      </w:r>
    </w:p>
    <w:p>
      <w:pPr>
        <w:ind w:left="480"/>
        <w:rPr>
          <w:sz w:val="18"/>
          <w:szCs w:val="18"/>
        </w:rPr>
      </w:pPr>
      <w:r>
        <w:rPr>
          <w:rFonts w:hint="eastAsia"/>
          <w:sz w:val="18"/>
          <w:szCs w:val="18"/>
        </w:rPr>
        <w:t>锉刀边、锉刀柄等组成。</w:t>
      </w:r>
    </w:p>
    <w:p>
      <w:pPr>
        <w:ind w:left="480" w:firstLine="240" w:firstLineChars="100"/>
        <w:rPr>
          <w:sz w:val="18"/>
          <w:szCs w:val="18"/>
        </w:rPr>
      </w:pPr>
      <w:r>
        <w:rPr>
          <w:rFonts w:hint="eastAsia"/>
          <w:sz w:val="18"/>
          <w:szCs w:val="18"/>
        </w:rPr>
        <w:t>2．锉刀的种类和规格</w:t>
      </w:r>
    </w:p>
    <w:p>
      <w:pPr>
        <w:ind w:left="480"/>
        <w:rPr>
          <w:sz w:val="18"/>
          <w:szCs w:val="18"/>
        </w:rPr>
      </w:pPr>
      <w:r>
        <w:rPr>
          <w:rFonts w:hint="eastAsia"/>
          <w:sz w:val="18"/>
          <w:szCs w:val="18"/>
        </w:rPr>
        <w:t xml:space="preserve">    锉刀按用途可分为普通锉、整形锉和特种锉三类。我们常用的是普通锉</w:t>
      </w:r>
    </w:p>
    <w:p>
      <w:pPr>
        <w:rPr>
          <w:sz w:val="18"/>
          <w:szCs w:val="18"/>
        </w:rPr>
      </w:pPr>
      <w:r>
        <w:rPr>
          <w:rFonts w:hint="eastAsia"/>
          <w:sz w:val="18"/>
          <w:szCs w:val="18"/>
        </w:rPr>
        <w:t>三</w:t>
      </w:r>
      <w:r>
        <w:rPr>
          <w:sz w:val="18"/>
          <w:szCs w:val="18"/>
        </w:rPr>
        <w:t>、</w:t>
      </w:r>
      <w:r>
        <w:rPr>
          <w:rFonts w:hint="eastAsia"/>
          <w:sz w:val="18"/>
          <w:szCs w:val="18"/>
        </w:rPr>
        <w:t>锉刀的选用</w:t>
      </w:r>
    </w:p>
    <w:p>
      <w:pPr>
        <w:ind w:left="480"/>
        <w:rPr>
          <w:sz w:val="18"/>
          <w:szCs w:val="18"/>
        </w:rPr>
      </w:pPr>
      <w:r>
        <w:rPr>
          <w:rFonts w:hint="eastAsia"/>
          <w:sz w:val="18"/>
          <w:szCs w:val="18"/>
        </w:rPr>
        <w:t>选用原则：</w:t>
      </w:r>
    </w:p>
    <w:p>
      <w:pPr>
        <w:pStyle w:val="6"/>
        <w:numPr>
          <w:ilvl w:val="0"/>
          <w:numId w:val="6"/>
        </w:numPr>
        <w:ind w:firstLineChars="0"/>
        <w:rPr>
          <w:sz w:val="18"/>
          <w:szCs w:val="18"/>
        </w:rPr>
      </w:pPr>
      <w:r>
        <w:rPr>
          <w:rFonts w:hint="eastAsia"/>
          <w:sz w:val="18"/>
          <w:szCs w:val="18"/>
        </w:rPr>
        <w:t>根据工件加工面的大小和形状来选择锉刀的长度和截面形状。</w:t>
      </w:r>
    </w:p>
    <w:p>
      <w:pPr>
        <w:ind w:left="960"/>
        <w:rPr>
          <w:sz w:val="18"/>
          <w:szCs w:val="18"/>
        </w:rPr>
      </w:pPr>
      <w:r>
        <w:rPr>
          <w:rFonts w:hint="eastAsia"/>
          <w:sz w:val="18"/>
          <w:szCs w:val="18"/>
        </w:rPr>
        <w:t>2．根据工件材料的性质、加工余量、加工精度和表面粗糙度的要求等来选择锉齿的粗、中、细，（如加工工件材料软、加工余量大、加工精度低、表面粗糙度高应选用粗齿）。</w:t>
      </w:r>
    </w:p>
    <w:p>
      <w:pPr>
        <w:rPr>
          <w:sz w:val="18"/>
          <w:szCs w:val="18"/>
        </w:rPr>
      </w:pPr>
      <w:r>
        <w:rPr>
          <w:rFonts w:hint="eastAsia"/>
          <w:sz w:val="18"/>
          <w:szCs w:val="18"/>
        </w:rPr>
        <w:t>四、锉削质量检验</w:t>
      </w:r>
    </w:p>
    <w:p>
      <w:pPr>
        <w:rPr>
          <w:sz w:val="18"/>
          <w:szCs w:val="18"/>
        </w:rPr>
      </w:pPr>
      <w:r>
        <w:rPr>
          <w:rFonts w:hint="eastAsia"/>
          <w:sz w:val="18"/>
          <w:szCs w:val="18"/>
        </w:rPr>
        <w:t xml:space="preserve">  锉削平面时容易出现以下主要问题：</w:t>
      </w:r>
    </w:p>
    <w:p>
      <w:pPr>
        <w:pStyle w:val="6"/>
        <w:numPr>
          <w:ilvl w:val="0"/>
          <w:numId w:val="7"/>
        </w:numPr>
        <w:ind w:firstLineChars="0"/>
        <w:rPr>
          <w:sz w:val="18"/>
          <w:szCs w:val="18"/>
        </w:rPr>
      </w:pPr>
      <w:r>
        <w:rPr>
          <w:rFonts w:hint="eastAsia"/>
          <w:sz w:val="18"/>
          <w:szCs w:val="18"/>
        </w:rPr>
        <w:t>平面中凸    锉削时锉刀前后摇摆容易产生平面中凸。因此，在锉削时两手压力大小应随锉刀两端伸出工件的长度而变化，使锉刀两端的压力对工件中心的压力矩始终保持平衡</w:t>
      </w:r>
    </w:p>
    <w:p>
      <w:pPr>
        <w:ind w:firstLine="480"/>
        <w:rPr>
          <w:sz w:val="18"/>
          <w:szCs w:val="18"/>
        </w:rPr>
      </w:pPr>
      <w:r>
        <w:rPr>
          <w:rFonts w:hint="eastAsia"/>
          <w:sz w:val="18"/>
          <w:szCs w:val="18"/>
        </w:rPr>
        <w:t>②表面不够光洁</w:t>
      </w:r>
      <w:r>
        <w:rPr>
          <w:rFonts w:hint="eastAsia"/>
          <w:sz w:val="18"/>
          <w:szCs w:val="18"/>
          <w:lang w:val="en-US" w:eastAsia="zh-CN"/>
        </w:rPr>
        <w:t xml:space="preserve">    其原因是锉刀齿粗细选择不当，嵌在锉刀齿上的屑末未消除。因此，在锉削时应注意经常用纲丝刷顺着锉纹方向刷去。</w:t>
      </w:r>
    </w:p>
    <w:p>
      <w:pPr>
        <w:rPr>
          <w:sz w:val="18"/>
          <w:szCs w:val="18"/>
        </w:rPr>
      </w:pPr>
      <w:r>
        <w:rPr>
          <w:rFonts w:hint="eastAsia"/>
          <w:sz w:val="18"/>
          <w:szCs w:val="18"/>
        </w:rPr>
        <w:t xml:space="preserve">锉削质量的检验：    </w:t>
      </w:r>
    </w:p>
    <w:p>
      <w:pPr>
        <w:ind w:firstLine="480"/>
        <w:rPr>
          <w:sz w:val="18"/>
          <w:szCs w:val="18"/>
        </w:rPr>
      </w:pPr>
      <w:r>
        <w:rPr>
          <w:rFonts w:hint="eastAsia"/>
          <w:sz w:val="18"/>
          <w:szCs w:val="18"/>
        </w:rPr>
        <w:t>采用光隙法检验各平面纵横向的直线度和各平面间的垂直度。</w:t>
      </w:r>
    </w:p>
    <w:p>
      <w:pPr>
        <w:ind w:firstLine="1680" w:firstLineChars="700"/>
        <w:rPr>
          <w:sz w:val="18"/>
          <w:szCs w:val="18"/>
        </w:rPr>
      </w:pPr>
      <w:r>
        <w:rPr>
          <w:rFonts w:hint="eastAsia" w:asciiTheme="minorEastAsia" w:hAnsiTheme="minorEastAsia"/>
          <w:sz w:val="18"/>
          <w:szCs w:val="18"/>
        </w:rPr>
        <w:t>·</w:t>
      </w:r>
      <w:r>
        <w:rPr>
          <w:rFonts w:hint="eastAsia"/>
          <w:sz w:val="18"/>
          <w:szCs w:val="18"/>
        </w:rPr>
        <w:t>第四节 锯  削</w:t>
      </w:r>
    </w:p>
    <w:p>
      <w:pPr>
        <w:rPr>
          <w:sz w:val="18"/>
          <w:szCs w:val="18"/>
        </w:rPr>
      </w:pPr>
      <w:r>
        <w:rPr>
          <w:rFonts w:hint="eastAsia"/>
          <w:sz w:val="18"/>
          <w:szCs w:val="18"/>
        </w:rPr>
        <w:t>一、锯削的应用</w:t>
      </w:r>
    </w:p>
    <w:p>
      <w:pPr>
        <w:rPr>
          <w:sz w:val="18"/>
          <w:szCs w:val="18"/>
        </w:rPr>
      </w:pPr>
      <w:r>
        <w:rPr>
          <w:rFonts w:hint="eastAsia"/>
          <w:sz w:val="18"/>
          <w:szCs w:val="18"/>
        </w:rPr>
        <w:t xml:space="preserve">     锯削是用手锯对工件坯料或半成品的分割；多余料头的去除；工件上开槽及工件的形状或尺寸的修整的方法</w:t>
      </w:r>
    </w:p>
    <w:p>
      <w:pPr>
        <w:rPr>
          <w:sz w:val="18"/>
          <w:szCs w:val="18"/>
        </w:rPr>
      </w:pPr>
      <w:r>
        <w:rPr>
          <w:rFonts w:hint="eastAsia"/>
          <w:sz w:val="18"/>
          <w:szCs w:val="18"/>
        </w:rPr>
        <w:t xml:space="preserve">     锯割速度太快，用力过猛，在碰到材料硬点、杂质、砂眼时容易崩齿 。</w:t>
      </w:r>
    </w:p>
    <w:p>
      <w:pPr>
        <w:rPr>
          <w:sz w:val="18"/>
          <w:szCs w:val="18"/>
        </w:rPr>
      </w:pPr>
      <w:r>
        <w:rPr>
          <w:rFonts w:hint="eastAsia"/>
          <w:sz w:val="18"/>
          <w:szCs w:val="18"/>
        </w:rPr>
        <w:t>二、锯条及选用原则</w:t>
      </w:r>
    </w:p>
    <w:p>
      <w:pPr>
        <w:rPr>
          <w:sz w:val="18"/>
          <w:szCs w:val="18"/>
        </w:rPr>
      </w:pPr>
      <w:r>
        <w:rPr>
          <w:rFonts w:hint="eastAsia"/>
          <w:sz w:val="18"/>
          <w:szCs w:val="18"/>
        </w:rPr>
        <w:t xml:space="preserve">    锯条材料为碳素工具钢。锯条齿距大小以25mm长度所含齿数多少分为粗齿、中齿、细齿三种。</w:t>
      </w:r>
      <w:r>
        <w:rPr>
          <w:sz w:val="18"/>
          <w:szCs w:val="18"/>
        </w:rPr>
        <w:t xml:space="preserve">    </w:t>
      </w:r>
    </w:p>
    <w:p>
      <w:pPr>
        <w:ind w:firstLine="480"/>
        <w:rPr>
          <w:sz w:val="18"/>
          <w:szCs w:val="18"/>
        </w:rPr>
      </w:pPr>
      <w:r>
        <w:rPr>
          <w:rFonts w:hint="eastAsia"/>
          <w:sz w:val="18"/>
          <w:szCs w:val="18"/>
        </w:rPr>
        <w:t>选用原则：主要依据工件材料硬度、厚薄，选用不同粗细的锯条。锯软材料或厚件时，容屑空间要大，应选用粗齿锯条；锯硬材料和薄件时，同时切削的齿数要多，而切削量少且均匀，为尽可能少崩齿和钝化，应选用中齿甚至细齿锯条</w:t>
      </w:r>
    </w:p>
    <w:p>
      <w:pPr>
        <w:ind w:firstLine="480"/>
        <w:rPr>
          <w:sz w:val="18"/>
          <w:szCs w:val="18"/>
        </w:rPr>
      </w:pPr>
      <w:r>
        <w:rPr>
          <w:rFonts w:hint="eastAsia"/>
          <w:sz w:val="18"/>
          <w:szCs w:val="18"/>
        </w:rPr>
        <w:t xml:space="preserve">          </w:t>
      </w:r>
      <w:r>
        <w:rPr>
          <w:sz w:val="18"/>
          <w:szCs w:val="18"/>
        </w:rPr>
        <w:t xml:space="preserve">  </w:t>
      </w:r>
      <w:r>
        <w:rPr>
          <w:rFonts w:hint="eastAsia" w:asciiTheme="minorEastAsia" w:hAnsiTheme="minorEastAsia"/>
          <w:sz w:val="18"/>
          <w:szCs w:val="18"/>
        </w:rPr>
        <w:t>·</w:t>
      </w:r>
      <w:r>
        <w:rPr>
          <w:rFonts w:hint="eastAsia"/>
          <w:sz w:val="18"/>
          <w:szCs w:val="18"/>
        </w:rPr>
        <w:t xml:space="preserve">第五节  钻  孔 </w:t>
      </w:r>
    </w:p>
    <w:p>
      <w:pPr>
        <w:rPr>
          <w:sz w:val="18"/>
          <w:szCs w:val="18"/>
        </w:rPr>
      </w:pPr>
      <w:r>
        <w:rPr>
          <w:rFonts w:hint="eastAsia"/>
          <w:sz w:val="18"/>
          <w:szCs w:val="18"/>
        </w:rPr>
        <w:t xml:space="preserve"> 一、钻孔的应用</w:t>
      </w:r>
    </w:p>
    <w:p>
      <w:pPr>
        <w:rPr>
          <w:sz w:val="18"/>
          <w:szCs w:val="18"/>
        </w:rPr>
      </w:pPr>
      <w:r>
        <w:rPr>
          <w:rFonts w:hint="eastAsia"/>
          <w:sz w:val="18"/>
          <w:szCs w:val="18"/>
        </w:rPr>
        <w:t xml:space="preserve">      用钻头在实体材料上加工孔的操作称为钻孔。属于孔的粗加工。钳工中的钻孔多用于装配和修理，也是攻螺纹前的预加工。钻孔的尺寸公差等级IT11～IT12级，表面粗糙度为Ra50～12.5μm。   （钻床操作工不准带手套。）</w:t>
      </w:r>
    </w:p>
    <w:p>
      <w:pPr>
        <w:rPr>
          <w:sz w:val="18"/>
          <w:szCs w:val="18"/>
        </w:rPr>
      </w:pPr>
      <w:r>
        <w:rPr>
          <w:rFonts w:hint="eastAsia"/>
          <w:sz w:val="18"/>
          <w:szCs w:val="18"/>
        </w:rPr>
        <w:t>二、钻头的材料及结构</w:t>
      </w:r>
    </w:p>
    <w:p>
      <w:pPr>
        <w:rPr>
          <w:sz w:val="18"/>
          <w:szCs w:val="18"/>
        </w:rPr>
      </w:pPr>
      <w:r>
        <w:rPr>
          <w:rFonts w:hint="eastAsia"/>
          <w:sz w:val="18"/>
          <w:szCs w:val="18"/>
        </w:rPr>
        <w:t xml:space="preserve">  钻头的材料为高速钢。</w:t>
      </w:r>
    </w:p>
    <w:p>
      <w:pPr>
        <w:ind w:firstLine="240" w:firstLineChars="100"/>
        <w:rPr>
          <w:sz w:val="18"/>
          <w:szCs w:val="18"/>
        </w:rPr>
      </w:pPr>
      <w:r>
        <w:rPr>
          <w:rFonts w:hint="eastAsia"/>
          <w:sz w:val="18"/>
          <w:szCs w:val="18"/>
        </w:rPr>
        <w:t xml:space="preserve">钻头由工作部分、颈部、柄部组成 </w:t>
      </w:r>
      <w:r>
        <w:rPr>
          <w:sz w:val="18"/>
          <w:szCs w:val="18"/>
        </w:rPr>
        <w:drawing>
          <wp:inline distT="0" distB="0" distL="114300" distR="114300">
            <wp:extent cx="2014855" cy="934085"/>
            <wp:effectExtent l="0" t="0" r="4445" b="18415"/>
            <wp:docPr id="75785" name="图片 75784" descr="图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 name="图片 75784" descr="图7-37"/>
                    <pic:cNvPicPr>
                      <a:picLocks noChangeAspect="1"/>
                    </pic:cNvPicPr>
                  </pic:nvPicPr>
                  <pic:blipFill>
                    <a:blip r:embed="rId19"/>
                    <a:srcRect t="10796"/>
                    <a:stretch>
                      <a:fillRect/>
                    </a:stretch>
                  </pic:blipFill>
                  <pic:spPr>
                    <a:xfrm>
                      <a:off x="0" y="0"/>
                      <a:ext cx="2014855" cy="934085"/>
                    </a:xfrm>
                    <a:prstGeom prst="rect">
                      <a:avLst/>
                    </a:prstGeom>
                    <a:noFill/>
                    <a:ln w="9525">
                      <a:noFill/>
                    </a:ln>
                  </pic:spPr>
                </pic:pic>
              </a:graphicData>
            </a:graphic>
          </wp:inline>
        </w:drawing>
      </w:r>
    </w:p>
    <w:p>
      <w:pPr>
        <w:ind w:firstLine="840" w:firstLineChars="350"/>
        <w:rPr>
          <w:sz w:val="18"/>
          <w:szCs w:val="18"/>
        </w:rPr>
      </w:pPr>
      <w:r>
        <w:rPr>
          <w:rFonts w:hint="eastAsia"/>
          <w:sz w:val="18"/>
          <w:szCs w:val="18"/>
        </w:rPr>
        <w:t>柄部：用来把钻头装夹在钻夹头上或装在钻床主轴孔内的。</w:t>
      </w:r>
    </w:p>
    <w:p>
      <w:pPr>
        <w:ind w:firstLine="840" w:firstLineChars="350"/>
        <w:rPr>
          <w:sz w:val="18"/>
          <w:szCs w:val="18"/>
        </w:rPr>
      </w:pPr>
      <w:r>
        <w:rPr>
          <w:rFonts w:hint="eastAsia"/>
          <w:sz w:val="18"/>
          <w:szCs w:val="18"/>
        </w:rPr>
        <w:t>颈部：是柄部和工作部分的连接部分，刻有钻头的规格和商标。</w:t>
      </w:r>
    </w:p>
    <w:p>
      <w:pPr>
        <w:ind w:firstLine="120" w:firstLineChars="50"/>
        <w:rPr>
          <w:sz w:val="18"/>
          <w:szCs w:val="18"/>
        </w:rPr>
      </w:pPr>
      <w:r>
        <w:rPr>
          <w:rFonts w:hint="eastAsia"/>
          <w:sz w:val="18"/>
          <w:szCs w:val="18"/>
        </w:rPr>
        <w:t>工作部分：包括切削部分和导向部分。</w:t>
      </w:r>
    </w:p>
    <w:p>
      <w:pPr>
        <w:ind w:firstLine="480" w:firstLineChars="200"/>
        <w:rPr>
          <w:sz w:val="18"/>
          <w:szCs w:val="18"/>
        </w:rPr>
      </w:pPr>
      <w:r>
        <w:rPr>
          <w:rFonts w:hint="eastAsia"/>
          <w:sz w:val="18"/>
          <w:szCs w:val="18"/>
        </w:rPr>
        <w:t xml:space="preserve">  切削部分：起着主要切削作用。</w:t>
      </w:r>
    </w:p>
    <w:p>
      <w:pPr>
        <w:ind w:firstLine="720" w:firstLineChars="300"/>
        <w:rPr>
          <w:sz w:val="18"/>
          <w:szCs w:val="18"/>
        </w:rPr>
      </w:pPr>
      <w:r>
        <w:rPr>
          <w:rFonts w:hint="eastAsia"/>
          <w:sz w:val="18"/>
          <w:szCs w:val="18"/>
        </w:rPr>
        <w:t>导向部分：起着引导钻头方向的作用，导向部分由螺旋槽、刃带、齿背和钻心组成，钻头有两条螺旋槽，其功能是形成切削刃和前角，并起着排屑和输送冷却液的作用，刃带是沿螺旋槽高过0.5～1mm的窄带，切削时起修光孔壁的作用（也可称副切削刃）。</w:t>
      </w:r>
    </w:p>
    <w:p>
      <w:pPr>
        <w:rPr>
          <w:sz w:val="18"/>
          <w:szCs w:val="18"/>
        </w:rPr>
      </w:pPr>
      <w:r>
        <w:rPr>
          <w:rFonts w:hint="eastAsia"/>
          <w:sz w:val="18"/>
          <w:szCs w:val="18"/>
        </w:rPr>
        <w:t>三、钻孔质量分析（废品）</w:t>
      </w:r>
    </w:p>
    <w:p>
      <w:pPr>
        <w:rPr>
          <w:sz w:val="18"/>
          <w:szCs w:val="18"/>
        </w:rPr>
      </w:pPr>
      <w:r>
        <w:rPr>
          <w:rFonts w:hint="eastAsia"/>
          <w:sz w:val="18"/>
          <w:szCs w:val="18"/>
        </w:rPr>
        <w:t xml:space="preserve">   孔偏移：划线或样冲不准；刚钻偏时未及时借正孔位；工件装夹不紧而松动。</w:t>
      </w:r>
    </w:p>
    <w:p>
      <w:pPr>
        <w:ind w:firstLine="360" w:firstLineChars="150"/>
        <w:rPr>
          <w:sz w:val="18"/>
          <w:szCs w:val="18"/>
        </w:rPr>
      </w:pPr>
      <w:r>
        <w:rPr>
          <w:rFonts w:hint="eastAsia"/>
          <w:sz w:val="18"/>
          <w:szCs w:val="18"/>
        </w:rPr>
        <w:t>孔歪斜（引偏）：钻头与工件表面不垂直；进刀量太大，使钻头弯曲；钻头两主切削刃角度不等。</w:t>
      </w:r>
    </w:p>
    <w:p>
      <w:pPr>
        <w:ind w:firstLine="360" w:firstLineChars="150"/>
        <w:rPr>
          <w:sz w:val="18"/>
          <w:szCs w:val="18"/>
        </w:rPr>
      </w:pPr>
      <w:r>
        <w:rPr>
          <w:rFonts w:hint="eastAsia"/>
          <w:sz w:val="18"/>
          <w:szCs w:val="18"/>
        </w:rPr>
        <w:t>孔径扩大：钻头两主切削刃长度不等。</w:t>
      </w:r>
    </w:p>
    <w:p>
      <w:pPr>
        <w:ind w:firstLine="360" w:firstLineChars="150"/>
        <w:rPr>
          <w:sz w:val="18"/>
          <w:szCs w:val="18"/>
        </w:rPr>
      </w:pPr>
      <w:r>
        <w:rPr>
          <w:rFonts w:hint="eastAsia"/>
          <w:sz w:val="18"/>
          <w:szCs w:val="18"/>
        </w:rPr>
        <w:t>钻小孔时应选择较小的进给量和较高的转速。在孔快要钻穿时，必须减少进给量，钻头才不易损坏。</w:t>
      </w:r>
    </w:p>
    <w:p>
      <w:pPr>
        <w:ind w:firstLine="360" w:firstLineChars="150"/>
        <w:rPr>
          <w:sz w:val="18"/>
          <w:szCs w:val="18"/>
        </w:rPr>
      </w:pPr>
      <w:r>
        <w:rPr>
          <w:rFonts w:hint="eastAsia"/>
          <w:sz w:val="18"/>
          <w:szCs w:val="18"/>
        </w:rPr>
        <w:t xml:space="preserve">           </w:t>
      </w:r>
      <w:r>
        <w:rPr>
          <w:rFonts w:hint="eastAsia" w:asciiTheme="minorEastAsia" w:hAnsiTheme="minorEastAsia"/>
          <w:sz w:val="18"/>
          <w:szCs w:val="18"/>
        </w:rPr>
        <w:t>·</w:t>
      </w:r>
      <w:r>
        <w:rPr>
          <w:rFonts w:hint="eastAsia"/>
          <w:sz w:val="18"/>
          <w:szCs w:val="18"/>
        </w:rPr>
        <w:t>第六节  螺纹加工</w:t>
      </w:r>
    </w:p>
    <w:p>
      <w:pPr>
        <w:rPr>
          <w:sz w:val="18"/>
          <w:szCs w:val="18"/>
        </w:rPr>
      </w:pPr>
      <w:r>
        <w:rPr>
          <w:rFonts w:hint="eastAsia"/>
          <w:sz w:val="18"/>
          <w:szCs w:val="18"/>
        </w:rPr>
        <w:t>一、攻螺纹</w:t>
      </w:r>
    </w:p>
    <w:p>
      <w:pPr>
        <w:ind w:firstLine="360" w:firstLineChars="150"/>
        <w:rPr>
          <w:sz w:val="18"/>
          <w:szCs w:val="18"/>
        </w:rPr>
      </w:pPr>
      <w:r>
        <w:rPr>
          <w:rFonts w:hint="eastAsia"/>
          <w:sz w:val="18"/>
          <w:szCs w:val="18"/>
        </w:rPr>
        <w:t>用丝锥在工件的光孔内加工出内螺纹的方法，称为攻螺纹（又称攻丝）。</w:t>
      </w:r>
    </w:p>
    <w:p>
      <w:pPr>
        <w:ind w:firstLine="360" w:firstLineChars="150"/>
        <w:rPr>
          <w:sz w:val="18"/>
          <w:szCs w:val="18"/>
        </w:rPr>
      </w:pPr>
      <w:r>
        <w:rPr>
          <w:rFonts w:hint="eastAsia"/>
          <w:sz w:val="18"/>
          <w:szCs w:val="18"/>
        </w:rPr>
        <w:t>攻螺纹前打底孔的直径要根据不同材料，选用合适的钻头直径，否则，底孔过大会使螺牙太浅，底孔过小会使丝锥攻不进孔内或折断。</w:t>
      </w:r>
    </w:p>
    <w:p>
      <w:pPr>
        <w:ind w:firstLine="840" w:firstLineChars="350"/>
        <w:rPr>
          <w:sz w:val="18"/>
          <w:szCs w:val="18"/>
        </w:rPr>
      </w:pPr>
      <w:r>
        <w:rPr>
          <w:rFonts w:hint="eastAsia"/>
          <w:sz w:val="18"/>
          <w:szCs w:val="18"/>
        </w:rPr>
        <w:t xml:space="preserve">    常用的经验公式如下：</w:t>
      </w:r>
    </w:p>
    <w:p>
      <w:pPr>
        <w:ind w:firstLine="840" w:firstLineChars="350"/>
        <w:rPr>
          <w:sz w:val="18"/>
          <w:szCs w:val="18"/>
        </w:rPr>
      </w:pPr>
      <w:r>
        <w:rPr>
          <w:rFonts w:hint="eastAsia"/>
          <w:sz w:val="18"/>
          <w:szCs w:val="18"/>
        </w:rPr>
        <w:t xml:space="preserve">    塑性材料： d′=D-P</w:t>
      </w:r>
    </w:p>
    <w:p>
      <w:pPr>
        <w:ind w:firstLine="840" w:firstLineChars="350"/>
        <w:rPr>
          <w:sz w:val="18"/>
          <w:szCs w:val="18"/>
        </w:rPr>
      </w:pPr>
      <w:r>
        <w:rPr>
          <w:rFonts w:hint="eastAsia"/>
          <w:sz w:val="18"/>
          <w:szCs w:val="18"/>
        </w:rPr>
        <w:t xml:space="preserve">    脆性材料： d′=D-(1.05～1.1)P</w:t>
      </w:r>
    </w:p>
    <w:p>
      <w:pPr>
        <w:rPr>
          <w:sz w:val="18"/>
          <w:szCs w:val="18"/>
        </w:rPr>
      </w:pPr>
      <w:r>
        <w:rPr>
          <w:rFonts w:hint="eastAsia"/>
          <w:sz w:val="18"/>
          <w:szCs w:val="18"/>
        </w:rPr>
        <w:t>二、套螺纹</w:t>
      </w:r>
    </w:p>
    <w:p>
      <w:pPr>
        <w:rPr>
          <w:sz w:val="18"/>
          <w:szCs w:val="18"/>
        </w:rPr>
      </w:pPr>
      <w:r>
        <w:rPr>
          <w:rFonts w:hint="eastAsia"/>
          <w:sz w:val="18"/>
          <w:szCs w:val="18"/>
        </w:rPr>
        <w:t xml:space="preserve">    在套螺纹过程中，板牙的切削刃除了起切削作用外，还会挤压圆杆表面使之凸出，使套螺纹后的外螺纹大径变大。因此套螺纹的圆杆直径应小于外螺纹的公称直径，否则会使板牙切削刃受损。圆杆直径可用下式计算：  d′=d-0.13P</w:t>
      </w:r>
    </w:p>
    <w:p>
      <w:pPr>
        <w:ind w:firstLine="360" w:firstLineChars="150"/>
        <w:rPr>
          <w:sz w:val="18"/>
          <w:szCs w:val="18"/>
        </w:rPr>
      </w:pPr>
      <w:r>
        <w:rPr>
          <w:rFonts w:hint="eastAsia"/>
          <w:sz w:val="18"/>
          <w:szCs w:val="18"/>
        </w:rPr>
        <w:t>用板牙在工件圆杆上加工外螺纹的方法，称做套螺纹。</w:t>
      </w:r>
    </w:p>
    <w:p>
      <w:pPr>
        <w:ind w:firstLine="360" w:firstLineChars="150"/>
        <w:rPr>
          <w:sz w:val="18"/>
          <w:szCs w:val="18"/>
        </w:rPr>
      </w:pPr>
      <w:r>
        <w:rPr>
          <w:rFonts w:hint="eastAsia"/>
          <w:sz w:val="18"/>
          <w:szCs w:val="18"/>
        </w:rPr>
        <w:t xml:space="preserve">             </w:t>
      </w:r>
      <w:r>
        <w:rPr>
          <w:rFonts w:hint="eastAsia" w:asciiTheme="minorEastAsia" w:hAnsiTheme="minorEastAsia"/>
          <w:sz w:val="18"/>
          <w:szCs w:val="18"/>
        </w:rPr>
        <w:t>·</w:t>
      </w:r>
      <w:r>
        <w:rPr>
          <w:rFonts w:hint="eastAsia"/>
          <w:sz w:val="18"/>
          <w:szCs w:val="18"/>
        </w:rPr>
        <w:t>第七节  装 配</w:t>
      </w:r>
    </w:p>
    <w:p>
      <w:pPr>
        <w:rPr>
          <w:sz w:val="18"/>
          <w:szCs w:val="18"/>
        </w:rPr>
      </w:pPr>
      <w:r>
        <w:rPr>
          <w:rFonts w:hint="eastAsia"/>
          <w:sz w:val="18"/>
          <w:szCs w:val="18"/>
        </w:rPr>
        <w:t>一、装配的概念</w:t>
      </w:r>
    </w:p>
    <w:p>
      <w:pPr>
        <w:ind w:firstLine="600" w:firstLineChars="250"/>
        <w:rPr>
          <w:sz w:val="18"/>
          <w:szCs w:val="18"/>
        </w:rPr>
      </w:pPr>
      <w:r>
        <w:rPr>
          <w:rFonts w:hint="eastAsia"/>
          <w:sz w:val="18"/>
          <w:szCs w:val="18"/>
        </w:rPr>
        <w:t>将零件按装配工艺过程组装起来，并经过调整、试验使之成为合格产品的过程称为</w:t>
      </w:r>
      <w:r>
        <w:rPr>
          <w:rFonts w:hint="eastAsia"/>
          <w:i/>
          <w:sz w:val="18"/>
          <w:szCs w:val="18"/>
        </w:rPr>
        <w:t>装配</w:t>
      </w:r>
      <w:r>
        <w:rPr>
          <w:rFonts w:hint="eastAsia"/>
          <w:sz w:val="18"/>
          <w:szCs w:val="18"/>
        </w:rPr>
        <w:t xml:space="preserve">。 </w:t>
      </w:r>
      <w:r>
        <w:rPr>
          <w:sz w:val="18"/>
          <w:szCs w:val="18"/>
        </w:rPr>
        <w:t xml:space="preserve"> </w:t>
      </w:r>
      <w:r>
        <w:rPr>
          <w:rFonts w:hint="eastAsia"/>
          <w:sz w:val="18"/>
          <w:szCs w:val="18"/>
        </w:rPr>
        <w:t>机器的装配精度与零件的基本尺寸、制造精度直接相关。因为要达到规定的装配精度，它涉及各零件、组件的基本尺寸和偏差大小，以及它们的配合间隙、过盈量等。</w:t>
      </w:r>
    </w:p>
    <w:p>
      <w:pPr>
        <w:rPr>
          <w:sz w:val="18"/>
          <w:szCs w:val="18"/>
        </w:rPr>
      </w:pPr>
      <w:r>
        <w:rPr>
          <w:rFonts w:hint="eastAsia"/>
          <w:sz w:val="18"/>
          <w:szCs w:val="18"/>
        </w:rPr>
        <w:t>二、装配的工艺方法</w:t>
      </w:r>
    </w:p>
    <w:p>
      <w:pPr>
        <w:ind w:firstLine="360" w:firstLineChars="150"/>
        <w:rPr>
          <w:sz w:val="18"/>
          <w:szCs w:val="18"/>
        </w:rPr>
      </w:pPr>
      <w:r>
        <w:rPr>
          <w:rFonts w:hint="eastAsia"/>
          <w:sz w:val="18"/>
          <w:szCs w:val="18"/>
        </w:rPr>
        <w:t>完全互换法：不需经过任何修整、选择，都能保证预定的装配精度。</w:t>
      </w:r>
    </w:p>
    <w:p>
      <w:pPr>
        <w:ind w:firstLine="360" w:firstLineChars="150"/>
        <w:rPr>
          <w:sz w:val="18"/>
          <w:szCs w:val="18"/>
        </w:rPr>
      </w:pPr>
      <w:r>
        <w:rPr>
          <w:rFonts w:hint="eastAsia"/>
          <w:sz w:val="18"/>
          <w:szCs w:val="18"/>
        </w:rPr>
        <w:t>不完全互换法：降低制造零件尺寸公差等级，剔除少量超差零件进入装配线。</w:t>
      </w:r>
    </w:p>
    <w:p>
      <w:pPr>
        <w:ind w:firstLine="360" w:firstLineChars="150"/>
        <w:rPr>
          <w:sz w:val="18"/>
          <w:szCs w:val="18"/>
        </w:rPr>
      </w:pPr>
      <w:r>
        <w:rPr>
          <w:rFonts w:hint="eastAsia"/>
          <w:sz w:val="18"/>
          <w:szCs w:val="18"/>
        </w:rPr>
        <w:t>分组互换法：降低制造零件尺寸公差等级，将零件按实际大小分组进行装配以符合互换确定的尺寸和公差</w:t>
      </w:r>
    </w:p>
    <w:p>
      <w:pPr>
        <w:ind w:firstLine="360" w:firstLineChars="150"/>
        <w:rPr>
          <w:sz w:val="18"/>
          <w:szCs w:val="18"/>
        </w:rPr>
      </w:pPr>
      <w:r>
        <w:rPr>
          <w:rFonts w:hint="eastAsia"/>
          <w:sz w:val="18"/>
          <w:szCs w:val="18"/>
        </w:rPr>
        <w:t>修配法：大大降低制造公差，对一零件采用钳工进行修配以达装配要求，适用单件、小批量生产。</w:t>
      </w:r>
    </w:p>
    <w:p>
      <w:pPr>
        <w:ind w:firstLine="360" w:firstLineChars="150"/>
        <w:rPr>
          <w:sz w:val="18"/>
          <w:szCs w:val="18"/>
        </w:rPr>
      </w:pPr>
      <w:r>
        <w:rPr>
          <w:rFonts w:hint="eastAsia"/>
          <w:sz w:val="18"/>
          <w:szCs w:val="18"/>
        </w:rPr>
        <w:t>调整法：采用调整或更换调整件以满足设计要求，保证装配精度。</w:t>
      </w:r>
    </w:p>
    <w:p>
      <w:pPr>
        <w:ind w:firstLine="360" w:firstLineChars="150"/>
        <w:rPr>
          <w:b/>
          <w:sz w:val="18"/>
          <w:szCs w:val="18"/>
        </w:rPr>
      </w:pPr>
      <w:r>
        <w:rPr>
          <w:rFonts w:hint="eastAsia"/>
          <w:sz w:val="18"/>
          <w:szCs w:val="18"/>
        </w:rPr>
        <w:t xml:space="preserve">             </w:t>
      </w:r>
      <w:r>
        <w:rPr>
          <w:sz w:val="18"/>
          <w:szCs w:val="18"/>
        </w:rPr>
        <w:t xml:space="preserve">   </w:t>
      </w:r>
      <w:r>
        <w:rPr>
          <w:rFonts w:hint="eastAsia"/>
          <w:b/>
          <w:sz w:val="18"/>
          <w:szCs w:val="18"/>
        </w:rPr>
        <w:t>第六章 车削加工</w:t>
      </w:r>
    </w:p>
    <w:p>
      <w:pPr>
        <w:ind w:firstLine="360" w:firstLineChars="150"/>
        <w:rPr>
          <w:sz w:val="18"/>
          <w:szCs w:val="18"/>
        </w:rPr>
      </w:pPr>
      <w:r>
        <w:rPr>
          <w:rFonts w:hint="eastAsia"/>
          <w:sz w:val="18"/>
          <w:szCs w:val="18"/>
        </w:rPr>
        <w:t>车床的主要用途</w:t>
      </w:r>
    </w:p>
    <w:p>
      <w:pPr>
        <w:ind w:left="315" w:leftChars="150"/>
        <w:rPr>
          <w:sz w:val="18"/>
          <w:szCs w:val="18"/>
        </w:rPr>
      </w:pPr>
      <w:r>
        <w:rPr>
          <w:sz w:val="18"/>
          <w:szCs w:val="18"/>
        </w:rPr>
        <w:t>(a)</w:t>
      </w:r>
      <w:r>
        <w:rPr>
          <w:rFonts w:hint="eastAsia"/>
          <w:sz w:val="18"/>
          <w:szCs w:val="18"/>
        </w:rPr>
        <w:t>车外圆；(b)车端面；(c)切槽和切断;(d)钻顶尖孔(e)钻孔；(f)车内孔；(g)铰孔；(h)车螺纹；(I)车圆锥(j)车成形面；(k)滚花；(l)绕弹簧；(m)攻螺纹</w:t>
      </w:r>
    </w:p>
    <w:p>
      <w:pPr>
        <w:ind w:left="315" w:leftChars="150" w:firstLine="1440" w:firstLineChars="600"/>
        <w:rPr>
          <w:sz w:val="18"/>
          <w:szCs w:val="18"/>
        </w:rPr>
      </w:pPr>
      <w:r>
        <w:rPr>
          <w:rFonts w:hint="eastAsia" w:asciiTheme="minorEastAsia" w:hAnsiTheme="minorEastAsia"/>
          <w:sz w:val="18"/>
          <w:szCs w:val="18"/>
        </w:rPr>
        <w:t>·</w:t>
      </w:r>
      <w:r>
        <w:rPr>
          <w:rFonts w:hint="eastAsia"/>
          <w:sz w:val="18"/>
          <w:szCs w:val="18"/>
        </w:rPr>
        <w:t>第一节  车削运动及车削用量</w:t>
      </w:r>
    </w:p>
    <w:p>
      <w:pPr>
        <w:rPr>
          <w:sz w:val="18"/>
          <w:szCs w:val="18"/>
        </w:rPr>
      </w:pPr>
      <w:r>
        <w:rPr>
          <w:rFonts w:hint="eastAsia"/>
          <w:sz w:val="18"/>
          <w:szCs w:val="18"/>
        </w:rPr>
        <w:t>(1) 车削运动及车削表面</w:t>
      </w:r>
    </w:p>
    <w:p>
      <w:pPr>
        <w:rPr>
          <w:sz w:val="18"/>
          <w:szCs w:val="18"/>
        </w:rPr>
      </w:pPr>
      <w:r>
        <w:rPr>
          <w:rFonts w:hint="eastAsia"/>
          <w:sz w:val="18"/>
          <w:szCs w:val="18"/>
        </w:rPr>
        <w:t xml:space="preserve">   ①车削运动</w:t>
      </w:r>
    </w:p>
    <w:p>
      <w:pPr>
        <w:rPr>
          <w:sz w:val="18"/>
          <w:szCs w:val="18"/>
        </w:rPr>
      </w:pPr>
      <w:r>
        <w:rPr>
          <w:rFonts w:hint="eastAsia"/>
          <w:sz w:val="18"/>
          <w:szCs w:val="18"/>
        </w:rPr>
        <w:t xml:space="preserve">      主运动： 工件的旋转运动</w:t>
      </w:r>
    </w:p>
    <w:p>
      <w:pPr>
        <w:ind w:firstLine="720" w:firstLineChars="300"/>
        <w:rPr>
          <w:sz w:val="18"/>
          <w:szCs w:val="18"/>
        </w:rPr>
      </w:pPr>
      <w:r>
        <w:rPr>
          <w:rFonts w:hint="eastAsia"/>
          <w:sz w:val="18"/>
          <w:szCs w:val="18"/>
        </w:rPr>
        <w:t>进给运动：纵横向移动</w:t>
      </w:r>
    </w:p>
    <w:p>
      <w:pPr>
        <w:ind w:firstLine="361" w:firstLineChars="150"/>
        <w:rPr>
          <w:sz w:val="18"/>
          <w:szCs w:val="18"/>
        </w:rPr>
      </w:pPr>
      <w:r>
        <w:rPr>
          <w:rFonts w:hint="eastAsia"/>
          <w:b/>
          <w:sz w:val="18"/>
          <w:szCs w:val="18"/>
        </w:rPr>
        <w:t>车削加工中，如需要更换主轴转速先停车</w:t>
      </w:r>
      <w:r>
        <w:rPr>
          <w:rFonts w:hint="eastAsia"/>
          <w:sz w:val="18"/>
          <w:szCs w:val="18"/>
        </w:rPr>
        <w:t xml:space="preserve"> 。</w:t>
      </w:r>
    </w:p>
    <w:p>
      <w:pPr>
        <w:ind w:firstLine="360" w:firstLineChars="150"/>
        <w:rPr>
          <w:sz w:val="18"/>
          <w:szCs w:val="18"/>
        </w:rPr>
      </w:pPr>
      <w:r>
        <w:rPr>
          <w:rFonts w:hint="eastAsia"/>
          <w:sz w:val="18"/>
          <w:szCs w:val="18"/>
        </w:rPr>
        <w:t>②车削表面</w:t>
      </w:r>
    </w:p>
    <w:p>
      <w:pPr>
        <w:ind w:firstLine="360" w:firstLineChars="150"/>
        <w:rPr>
          <w:sz w:val="18"/>
          <w:szCs w:val="18"/>
        </w:rPr>
      </w:pPr>
      <w:r>
        <w:rPr>
          <w:rFonts w:hint="eastAsia"/>
          <w:sz w:val="18"/>
          <w:szCs w:val="18"/>
        </w:rPr>
        <w:t xml:space="preserve">  待加工表面；    已加工表面；    过渡表面；</w:t>
      </w:r>
    </w:p>
    <w:p>
      <w:pPr>
        <w:rPr>
          <w:sz w:val="18"/>
          <w:szCs w:val="18"/>
        </w:rPr>
      </w:pPr>
      <w:r>
        <w:rPr>
          <w:rFonts w:hint="eastAsia"/>
          <w:sz w:val="18"/>
          <w:szCs w:val="18"/>
        </w:rPr>
        <w:t>(2</w:t>
      </w:r>
      <w:r>
        <w:rPr>
          <w:sz w:val="18"/>
          <w:szCs w:val="18"/>
        </w:rPr>
        <w:t xml:space="preserve">) </w:t>
      </w:r>
      <w:r>
        <w:rPr>
          <w:rFonts w:hint="eastAsia"/>
          <w:sz w:val="18"/>
          <w:szCs w:val="18"/>
        </w:rPr>
        <w:t xml:space="preserve">车削用量  </w:t>
      </w:r>
    </w:p>
    <w:p>
      <w:pPr>
        <w:ind w:firstLine="360" w:firstLineChars="150"/>
        <w:rPr>
          <w:sz w:val="18"/>
          <w:szCs w:val="18"/>
        </w:rPr>
      </w:pPr>
      <w:r>
        <w:rPr>
          <w:rFonts w:hint="eastAsia"/>
          <w:sz w:val="18"/>
          <w:szCs w:val="18"/>
        </w:rPr>
        <w:t>是切削速度，进给量和背吃刀量三个要素的总称。</w:t>
      </w:r>
    </w:p>
    <w:p>
      <w:pPr>
        <w:ind w:firstLine="360" w:firstLineChars="150"/>
        <w:rPr>
          <w:sz w:val="18"/>
          <w:szCs w:val="18"/>
        </w:rPr>
      </w:pPr>
      <w:r>
        <w:rPr>
          <w:rFonts w:hint="eastAsia"/>
          <w:sz w:val="18"/>
          <w:szCs w:val="18"/>
        </w:rPr>
        <w:t>①切削速度Vc</w:t>
      </w:r>
      <w:r>
        <w:rPr>
          <w:sz w:val="18"/>
          <w:szCs w:val="18"/>
        </w:rPr>
        <w:t xml:space="preserve">   </w:t>
      </w:r>
      <w:r>
        <w:rPr>
          <w:rFonts w:hint="eastAsia"/>
          <w:sz w:val="18"/>
          <w:szCs w:val="18"/>
        </w:rPr>
        <w:t>指车刀刀刃与工件接触点上主运动的最大线速度。外圆车削的切削速度为</w:t>
      </w:r>
      <w:r>
        <w:rPr>
          <w:sz w:val="18"/>
          <w:szCs w:val="18"/>
        </w:rPr>
        <w:t xml:space="preserve">     vc =πd n/1000</w:t>
      </w:r>
    </w:p>
    <w:p>
      <w:pPr>
        <w:ind w:firstLine="360" w:firstLineChars="150"/>
        <w:rPr>
          <w:sz w:val="18"/>
          <w:szCs w:val="18"/>
        </w:rPr>
      </w:pPr>
      <w:r>
        <w:rPr>
          <w:rFonts w:hint="eastAsia"/>
          <w:sz w:val="18"/>
          <w:szCs w:val="18"/>
        </w:rPr>
        <w:t>②进给量f</w:t>
      </w:r>
      <w:r>
        <w:rPr>
          <w:sz w:val="18"/>
          <w:szCs w:val="18"/>
        </w:rPr>
        <w:t xml:space="preserve">    </w:t>
      </w:r>
      <w:r>
        <w:rPr>
          <w:rFonts w:hint="eastAsia"/>
          <w:sz w:val="18"/>
          <w:szCs w:val="18"/>
        </w:rPr>
        <w:t>进给量指工件每回转一周，刀具沿进给方向的相对位移量，单位为mm/r；精车时进给量f比粗车时进给量小。</w:t>
      </w:r>
    </w:p>
    <w:p>
      <w:pPr>
        <w:ind w:firstLine="360" w:firstLineChars="150"/>
        <w:rPr>
          <w:sz w:val="18"/>
          <w:szCs w:val="18"/>
        </w:rPr>
      </w:pPr>
      <w:r>
        <w:rPr>
          <w:rFonts w:hint="eastAsia"/>
          <w:sz w:val="18"/>
          <w:szCs w:val="18"/>
        </w:rPr>
        <w:t>③背吃刀量ap</w:t>
      </w:r>
      <w:r>
        <w:rPr>
          <w:sz w:val="18"/>
          <w:szCs w:val="18"/>
        </w:rPr>
        <w:t xml:space="preserve">      </w:t>
      </w:r>
      <w:r>
        <w:rPr>
          <w:rFonts w:hint="eastAsia"/>
          <w:sz w:val="18"/>
          <w:szCs w:val="18"/>
        </w:rPr>
        <w:t>在基面上垂直于进给运动方向测量的切削层最大尺寸,外圆车削: ap＝(dw-dm)/2</w:t>
      </w:r>
    </w:p>
    <w:p>
      <w:pPr>
        <w:ind w:firstLine="360" w:firstLineChars="150"/>
        <w:rPr>
          <w:sz w:val="18"/>
          <w:szCs w:val="18"/>
        </w:rPr>
      </w:pPr>
      <w:r>
        <w:rPr>
          <w:sz w:val="18"/>
          <w:szCs w:val="18"/>
        </w:rPr>
        <w:t xml:space="preserve">            </w:t>
      </w:r>
      <w:r>
        <w:rPr>
          <w:rFonts w:hint="eastAsia" w:asciiTheme="minorEastAsia" w:hAnsiTheme="minorEastAsia"/>
          <w:sz w:val="18"/>
          <w:szCs w:val="18"/>
        </w:rPr>
        <w:t>·</w:t>
      </w:r>
      <w:r>
        <w:rPr>
          <w:rFonts w:hint="eastAsia"/>
          <w:sz w:val="18"/>
          <w:szCs w:val="18"/>
        </w:rPr>
        <w:t>第二节    卧式车床的组成及传动</w:t>
      </w:r>
    </w:p>
    <w:p>
      <w:pPr>
        <w:ind w:firstLine="330" w:firstLineChars="150"/>
        <w:rPr>
          <w:sz w:val="18"/>
          <w:szCs w:val="18"/>
        </w:rPr>
      </w:pPr>
      <w:r>
        <w:rPr>
          <w:rFonts w:hint="eastAsia"/>
          <w:sz w:val="18"/>
          <w:szCs w:val="18"/>
        </w:rPr>
        <w:t>(1)卧式车床组成</w:t>
      </w:r>
    </w:p>
    <w:p>
      <w:pPr>
        <w:ind w:firstLine="330" w:firstLineChars="150"/>
        <w:rPr>
          <w:sz w:val="18"/>
          <w:szCs w:val="18"/>
        </w:rPr>
      </w:pPr>
      <w:r>
        <w:rPr>
          <w:rFonts w:hint="eastAsia"/>
          <w:sz w:val="18"/>
          <w:szCs w:val="18"/>
        </w:rPr>
        <w:t xml:space="preserve">  1电机   2皮带轮  3轴（有花键）  4、5、6三联齿   8轴  </w:t>
      </w:r>
    </w:p>
    <w:p>
      <w:pPr>
        <w:ind w:firstLine="330" w:firstLineChars="150"/>
        <w:rPr>
          <w:sz w:val="18"/>
          <w:szCs w:val="18"/>
        </w:rPr>
      </w:pPr>
      <w:r>
        <w:rPr>
          <w:rFonts w:hint="eastAsia"/>
          <w:sz w:val="18"/>
          <w:szCs w:val="18"/>
        </w:rPr>
        <w:t>9、10、11齿轮（分别与4、5、6啮合)</w:t>
      </w:r>
      <w:r>
        <w:rPr>
          <w:sz w:val="18"/>
          <w:szCs w:val="18"/>
        </w:rPr>
        <w:t xml:space="preserve">   </w:t>
      </w:r>
      <w:r>
        <w:rPr>
          <w:rFonts w:hint="eastAsia"/>
          <w:sz w:val="18"/>
          <w:szCs w:val="18"/>
        </w:rPr>
        <w:t>13、14齿轮  15主轴</w:t>
      </w:r>
    </w:p>
    <w:p>
      <w:pPr>
        <w:ind w:firstLine="330" w:firstLineChars="150"/>
        <w:rPr>
          <w:sz w:val="18"/>
          <w:szCs w:val="18"/>
        </w:rPr>
      </w:pPr>
      <w:r>
        <w:rPr>
          <w:sz w:val="18"/>
          <w:szCs w:val="18"/>
        </w:rPr>
        <w:t>(</w:t>
      </w:r>
      <w:r>
        <w:rPr>
          <w:rFonts w:hint="eastAsia"/>
          <w:sz w:val="18"/>
          <w:szCs w:val="18"/>
        </w:rPr>
        <w:t>2)卧式车床典型传动机构</w:t>
      </w:r>
    </w:p>
    <w:p>
      <w:pPr>
        <w:ind w:firstLine="770" w:firstLineChars="350"/>
        <w:rPr>
          <w:sz w:val="18"/>
          <w:szCs w:val="18"/>
        </w:rPr>
      </w:pPr>
      <w:r>
        <w:rPr>
          <w:rFonts w:hint="eastAsia"/>
          <w:sz w:val="18"/>
          <w:szCs w:val="18"/>
        </w:rPr>
        <w:t>变速机构。改变滑动齿轮齿数比以到达变速的目的。</w:t>
      </w:r>
    </w:p>
    <w:p>
      <w:pPr>
        <w:ind w:firstLine="770" w:firstLineChars="350"/>
        <w:rPr>
          <w:sz w:val="18"/>
          <w:szCs w:val="18"/>
        </w:rPr>
      </w:pPr>
      <w:r>
        <w:rPr>
          <w:rFonts w:hint="eastAsia"/>
          <w:sz w:val="18"/>
          <w:szCs w:val="18"/>
        </w:rPr>
        <w:t>换向机构。车床常用增加中间齿轮的方式以改变转动方向。</w:t>
      </w:r>
    </w:p>
    <w:p>
      <w:pPr>
        <w:ind w:firstLine="770" w:firstLineChars="350"/>
        <w:rPr>
          <w:sz w:val="18"/>
          <w:szCs w:val="18"/>
        </w:rPr>
      </w:pPr>
      <w:r>
        <w:rPr>
          <w:rFonts w:hint="eastAsia"/>
          <w:sz w:val="18"/>
          <w:szCs w:val="18"/>
        </w:rPr>
        <w:t>变运动类型机构。如把旋转运动变为直线运动。</w:t>
      </w:r>
    </w:p>
    <w:p>
      <w:pPr>
        <w:ind w:firstLine="110" w:firstLineChars="50"/>
        <w:rPr>
          <w:sz w:val="18"/>
          <w:szCs w:val="18"/>
        </w:rPr>
      </w:pPr>
      <w:r>
        <w:rPr>
          <w:rFonts w:hint="eastAsia"/>
          <w:sz w:val="18"/>
          <w:szCs w:val="18"/>
        </w:rPr>
        <w:t xml:space="preserve">(4) 车床型号   </w:t>
      </w:r>
      <w:r>
        <w:rPr>
          <w:sz w:val="18"/>
          <w:szCs w:val="18"/>
        </w:rPr>
        <w:t>GB/T15375-94</w:t>
      </w:r>
    </w:p>
    <w:p>
      <w:pPr>
        <w:rPr>
          <w:sz w:val="18"/>
          <w:szCs w:val="18"/>
        </w:rPr>
      </w:pPr>
      <w:r>
        <w:rPr>
          <w:sz w:val="18"/>
          <w:szCs w:val="18"/>
        </w:rPr>
        <w:t>C M6132</w:t>
      </w:r>
    </w:p>
    <w:p>
      <w:pPr>
        <w:rPr>
          <w:rFonts w:hint="eastAsia"/>
          <w:sz w:val="18"/>
          <w:szCs w:val="18"/>
        </w:rPr>
      </w:pPr>
      <w:r>
        <w:rPr>
          <w:sz w:val="18"/>
          <w:szCs w:val="18"/>
        </w:rPr>
        <w:t>C   :</w:t>
      </w:r>
      <w:r>
        <w:rPr>
          <w:rFonts w:hint="eastAsia"/>
          <w:sz w:val="18"/>
          <w:szCs w:val="18"/>
        </w:rPr>
        <w:t>机床类别代号(车床类)</w:t>
      </w:r>
      <w:r>
        <w:rPr>
          <w:sz w:val="18"/>
          <w:szCs w:val="18"/>
        </w:rPr>
        <w:t xml:space="preserve">             1   :</w:t>
      </w:r>
      <w:r>
        <w:rPr>
          <w:rFonts w:hint="eastAsia"/>
          <w:sz w:val="18"/>
          <w:szCs w:val="18"/>
        </w:rPr>
        <w:t>机床系列代号(卧式车床)</w:t>
      </w:r>
    </w:p>
    <w:p>
      <w:pPr>
        <w:rPr>
          <w:sz w:val="18"/>
          <w:szCs w:val="18"/>
        </w:rPr>
      </w:pPr>
      <w:r>
        <w:rPr>
          <w:sz w:val="18"/>
          <w:szCs w:val="18"/>
        </w:rPr>
        <w:t>M  :</w:t>
      </w:r>
      <w:r>
        <w:rPr>
          <w:rFonts w:hint="eastAsia"/>
          <w:sz w:val="18"/>
          <w:szCs w:val="18"/>
        </w:rPr>
        <w:t>机床通用代号(精密型)</w:t>
      </w:r>
      <w:r>
        <w:rPr>
          <w:sz w:val="18"/>
          <w:szCs w:val="18"/>
        </w:rPr>
        <w:t xml:space="preserve">             32  :</w:t>
      </w:r>
      <w:r>
        <w:rPr>
          <w:rFonts w:hint="eastAsia"/>
          <w:sz w:val="18"/>
          <w:szCs w:val="18"/>
        </w:rPr>
        <w:t>机床主参数代号表示最大车削直径的</w:t>
      </w:r>
    </w:p>
    <w:p>
      <w:pPr>
        <w:rPr>
          <w:sz w:val="18"/>
          <w:szCs w:val="18"/>
        </w:rPr>
      </w:pPr>
      <w:r>
        <w:rPr>
          <w:sz w:val="18"/>
          <w:szCs w:val="18"/>
        </w:rPr>
        <w:t>6   :</w:t>
      </w:r>
      <w:r>
        <w:rPr>
          <w:rFonts w:hint="eastAsia"/>
          <w:sz w:val="18"/>
          <w:szCs w:val="18"/>
        </w:rPr>
        <w:t>机床组别代号(卧式车床)</w:t>
      </w:r>
      <w:r>
        <w:rPr>
          <w:sz w:val="18"/>
          <w:szCs w:val="18"/>
        </w:rPr>
        <w:t xml:space="preserve">                </w:t>
      </w:r>
      <w:r>
        <w:rPr>
          <w:rFonts w:hint="eastAsia"/>
          <w:sz w:val="18"/>
          <w:szCs w:val="18"/>
        </w:rPr>
        <w:t>1/10，最大切削直径320mm</w:t>
      </w:r>
    </w:p>
    <w:p>
      <w:pPr>
        <w:rPr>
          <w:sz w:val="18"/>
          <w:szCs w:val="18"/>
        </w:rPr>
      </w:pPr>
      <w:r>
        <w:rPr>
          <w:sz w:val="18"/>
          <w:szCs w:val="18"/>
        </w:rPr>
        <w:t xml:space="preserve">            </w:t>
      </w:r>
      <w:r>
        <w:rPr>
          <w:rFonts w:hint="eastAsia" w:asciiTheme="minorEastAsia" w:hAnsiTheme="minorEastAsia"/>
          <w:sz w:val="18"/>
          <w:szCs w:val="18"/>
        </w:rPr>
        <w:t>·</w:t>
      </w:r>
      <w:r>
        <w:rPr>
          <w:rFonts w:hint="eastAsia"/>
          <w:sz w:val="18"/>
          <w:szCs w:val="18"/>
        </w:rPr>
        <w:t>第三节 常用刀具材料</w:t>
      </w:r>
    </w:p>
    <w:p>
      <w:pPr>
        <w:rPr>
          <w:sz w:val="18"/>
          <w:szCs w:val="18"/>
        </w:rPr>
      </w:pPr>
      <w:r>
        <w:rPr>
          <w:rFonts w:hint="eastAsia"/>
          <w:sz w:val="18"/>
          <w:szCs w:val="18"/>
        </w:rPr>
        <w:t>(1)刀具材料应具备的性能</w:t>
      </w:r>
    </w:p>
    <w:p>
      <w:pPr>
        <w:ind w:firstLine="770" w:firstLineChars="350"/>
        <w:rPr>
          <w:sz w:val="18"/>
          <w:szCs w:val="18"/>
        </w:rPr>
      </w:pPr>
      <w:r>
        <w:rPr>
          <w:rFonts w:hint="eastAsia"/>
          <w:sz w:val="18"/>
          <w:szCs w:val="18"/>
        </w:rPr>
        <w:t>①高硬度和高耐磨性   ②足够的强度和冲击韧性</w:t>
      </w:r>
    </w:p>
    <w:p>
      <w:pPr>
        <w:ind w:firstLine="770" w:firstLineChars="350"/>
        <w:rPr>
          <w:sz w:val="18"/>
          <w:szCs w:val="18"/>
        </w:rPr>
      </w:pPr>
      <w:r>
        <w:rPr>
          <w:rFonts w:hint="eastAsia"/>
          <w:sz w:val="18"/>
          <w:szCs w:val="18"/>
        </w:rPr>
        <w:t>③高耐热性           ④良好的工艺性和经济性</w:t>
      </w:r>
    </w:p>
    <w:p>
      <w:pPr>
        <w:rPr>
          <w:sz w:val="18"/>
          <w:szCs w:val="18"/>
        </w:rPr>
      </w:pPr>
      <w:r>
        <w:rPr>
          <w:rFonts w:hint="eastAsia"/>
          <w:sz w:val="18"/>
          <w:szCs w:val="18"/>
        </w:rPr>
        <w:t>(2)常用刀具材料</w:t>
      </w:r>
    </w:p>
    <w:p>
      <w:pPr>
        <w:ind w:firstLine="660" w:firstLineChars="300"/>
        <w:rPr>
          <w:sz w:val="18"/>
          <w:szCs w:val="18"/>
        </w:rPr>
      </w:pPr>
      <w:r>
        <w:rPr>
          <w:rFonts w:hint="eastAsia"/>
          <w:sz w:val="18"/>
          <w:szCs w:val="18"/>
        </w:rPr>
        <w:t>①工具钢   ②高速钢   ③硬质合金    ④陶瓷    ⑤超硬材料</w:t>
      </w:r>
    </w:p>
    <w:p>
      <w:pPr>
        <w:rPr>
          <w:sz w:val="18"/>
          <w:szCs w:val="18"/>
        </w:rPr>
      </w:pPr>
      <w:r>
        <w:rPr>
          <w:rFonts w:hint="eastAsia"/>
          <w:sz w:val="18"/>
          <w:szCs w:val="18"/>
        </w:rPr>
        <w:t>(3)涂层刀具</w:t>
      </w:r>
    </w:p>
    <w:p>
      <w:pPr>
        <w:rPr>
          <w:sz w:val="18"/>
          <w:szCs w:val="18"/>
        </w:rPr>
      </w:pPr>
      <w:r>
        <w:rPr>
          <w:rFonts w:hint="eastAsia"/>
          <w:sz w:val="18"/>
          <w:szCs w:val="18"/>
        </w:rPr>
        <w:t xml:space="preserve">   在一些任性较好的硬质合金或高速钢刀具基体上，途覆一层耐磨性高的难熔化金属化合物而获得的。</w:t>
      </w:r>
    </w:p>
    <w:p>
      <w:pPr>
        <w:rPr>
          <w:sz w:val="18"/>
          <w:szCs w:val="18"/>
        </w:rPr>
      </w:pPr>
      <w:r>
        <w:rPr>
          <w:rFonts w:hint="eastAsia"/>
          <w:sz w:val="18"/>
          <w:szCs w:val="18"/>
        </w:rPr>
        <w:drawing>
          <wp:anchor distT="0" distB="0" distL="0" distR="0" simplePos="0" relativeHeight="1024" behindDoc="1" locked="0" layoutInCell="1" allowOverlap="1">
            <wp:simplePos x="0" y="0"/>
            <wp:positionH relativeFrom="margin">
              <wp:posOffset>2523490</wp:posOffset>
            </wp:positionH>
            <wp:positionV relativeFrom="paragraph">
              <wp:posOffset>43180</wp:posOffset>
            </wp:positionV>
            <wp:extent cx="3312160" cy="1640205"/>
            <wp:effectExtent l="0" t="0" r="2540" b="17145"/>
            <wp:wrapNone/>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312160" cy="1640355"/>
                    </a:xfrm>
                    <a:prstGeom prst="rect">
                      <a:avLst/>
                    </a:prstGeom>
                  </pic:spPr>
                </pic:pic>
              </a:graphicData>
            </a:graphic>
          </wp:anchor>
        </w:drawing>
      </w:r>
      <w:r>
        <w:rPr>
          <w:rFonts w:hint="eastAsia"/>
          <w:sz w:val="18"/>
          <w:szCs w:val="18"/>
        </w:rPr>
        <w:t>(4)其他刀具材料</w:t>
      </w:r>
    </w:p>
    <w:p>
      <w:pPr>
        <w:ind w:firstLine="1560" w:firstLineChars="650"/>
        <w:rPr>
          <w:sz w:val="18"/>
          <w:szCs w:val="18"/>
        </w:rPr>
      </w:pPr>
      <w:r>
        <w:rPr>
          <w:rFonts w:hint="eastAsia"/>
          <w:sz w:val="18"/>
          <w:szCs w:val="18"/>
        </w:rPr>
        <w:t>第四节 车刀的种类及主要角度</w:t>
      </w:r>
    </w:p>
    <w:p>
      <w:pPr>
        <w:rPr>
          <w:sz w:val="18"/>
          <w:szCs w:val="18"/>
        </w:rPr>
      </w:pPr>
      <w:r>
        <w:rPr>
          <w:rFonts w:hint="eastAsia"/>
          <w:sz w:val="18"/>
          <w:szCs w:val="18"/>
        </w:rPr>
        <w:t>(1)常用车刀分类</w:t>
      </w:r>
    </w:p>
    <w:p>
      <w:pPr>
        <w:ind w:firstLine="3000" w:firstLineChars="1250"/>
        <w:rPr>
          <w:sz w:val="18"/>
          <w:szCs w:val="18"/>
        </w:rPr>
      </w:pPr>
      <w:r>
        <w:rPr>
          <w:rFonts w:hint="eastAsia"/>
          <w:sz w:val="18"/>
          <w:szCs w:val="18"/>
        </w:rPr>
        <w:t>①按使用场合分</w:t>
      </w:r>
    </w:p>
    <w:p>
      <w:pPr>
        <w:rPr>
          <w:sz w:val="18"/>
          <w:szCs w:val="18"/>
        </w:rPr>
      </w:pPr>
    </w:p>
    <w:p>
      <w:pPr>
        <w:rPr>
          <w:sz w:val="18"/>
          <w:szCs w:val="18"/>
        </w:rPr>
      </w:pPr>
    </w:p>
    <w:p>
      <w:pPr>
        <w:rPr>
          <w:sz w:val="18"/>
          <w:szCs w:val="18"/>
        </w:rPr>
      </w:pPr>
    </w:p>
    <w:p>
      <w:pPr>
        <w:rPr>
          <w:sz w:val="18"/>
          <w:szCs w:val="18"/>
        </w:rPr>
      </w:pPr>
      <w:r>
        <w:rPr>
          <w:sz w:val="18"/>
          <w:szCs w:val="18"/>
        </w:rPr>
        <w:drawing>
          <wp:anchor distT="0" distB="0" distL="0" distR="0" simplePos="0" relativeHeight="1024" behindDoc="1" locked="0" layoutInCell="1" allowOverlap="1">
            <wp:simplePos x="0" y="0"/>
            <wp:positionH relativeFrom="column">
              <wp:posOffset>1779905</wp:posOffset>
            </wp:positionH>
            <wp:positionV relativeFrom="paragraph">
              <wp:posOffset>184150</wp:posOffset>
            </wp:positionV>
            <wp:extent cx="1942465" cy="1232535"/>
            <wp:effectExtent l="0" t="0" r="635" b="5715"/>
            <wp:wrapNone/>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942464" cy="1232535"/>
                    </a:xfrm>
                    <a:prstGeom prst="rect">
                      <a:avLst/>
                    </a:prstGeom>
                  </pic:spPr>
                </pic:pic>
              </a:graphicData>
            </a:graphic>
          </wp:anchor>
        </w:drawing>
      </w:r>
      <w:r>
        <w:rPr>
          <w:rFonts w:hint="eastAsia"/>
          <w:sz w:val="18"/>
          <w:szCs w:val="18"/>
        </w:rPr>
        <w:t xml:space="preserve">②按结构形式分 </w:t>
      </w:r>
      <w:r>
        <w:rPr>
          <w:sz w:val="18"/>
          <w:szCs w:val="18"/>
        </w:rPr>
        <w:t>:</w:t>
      </w:r>
      <w:r>
        <w:rPr>
          <w:rFonts w:hint="eastAsia"/>
          <w:sz w:val="18"/>
          <w:szCs w:val="18"/>
        </w:rPr>
        <w:t xml:space="preserve"> 整体式   可转位   焊接式</w:t>
      </w:r>
    </w:p>
    <w:p>
      <w:pPr>
        <w:rPr>
          <w:sz w:val="18"/>
          <w:szCs w:val="18"/>
        </w:rPr>
      </w:pPr>
      <w:r>
        <w:rPr>
          <w:rFonts w:hint="eastAsia"/>
          <w:sz w:val="18"/>
          <w:szCs w:val="18"/>
        </w:rPr>
        <w:drawing>
          <wp:anchor distT="0" distB="0" distL="0" distR="0" simplePos="0" relativeHeight="1024" behindDoc="1" locked="0" layoutInCell="1" allowOverlap="1">
            <wp:simplePos x="0" y="0"/>
            <wp:positionH relativeFrom="margin">
              <wp:posOffset>3656330</wp:posOffset>
            </wp:positionH>
            <wp:positionV relativeFrom="paragraph">
              <wp:posOffset>95250</wp:posOffset>
            </wp:positionV>
            <wp:extent cx="1814195" cy="1252220"/>
            <wp:effectExtent l="0" t="0" r="14605" b="5080"/>
            <wp:wrapNone/>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814195" cy="1252220"/>
                    </a:xfrm>
                    <a:prstGeom prst="rect">
                      <a:avLst/>
                    </a:prstGeom>
                  </pic:spPr>
                </pic:pic>
              </a:graphicData>
            </a:graphic>
          </wp:anchor>
        </w:drawing>
      </w:r>
      <w:r>
        <w:rPr>
          <w:rFonts w:hint="eastAsia"/>
          <w:sz w:val="18"/>
          <w:szCs w:val="18"/>
        </w:rPr>
        <w:t>(3)车刀切削部分组成</w:t>
      </w:r>
    </w:p>
    <w:p>
      <w:pPr>
        <w:rPr>
          <w:sz w:val="18"/>
          <w:szCs w:val="18"/>
        </w:rPr>
      </w:pPr>
      <w:r>
        <w:rPr>
          <w:rFonts w:hint="eastAsia"/>
          <w:sz w:val="18"/>
          <w:szCs w:val="18"/>
        </w:rPr>
        <w:t xml:space="preserve">   ①刀具切削部分组成</w:t>
      </w:r>
    </w:p>
    <w:p>
      <w:pPr>
        <w:ind w:firstLine="600" w:firstLineChars="250"/>
        <w:rPr>
          <w:sz w:val="18"/>
          <w:szCs w:val="18"/>
        </w:rPr>
      </w:pPr>
      <w:r>
        <w:rPr>
          <w:rFonts w:hint="eastAsia"/>
          <w:sz w:val="18"/>
          <w:szCs w:val="18"/>
        </w:rPr>
        <w:t xml:space="preserve">三面二刃一尖   </w:t>
      </w:r>
    </w:p>
    <w:p>
      <w:pPr>
        <w:ind w:firstLine="600" w:firstLineChars="250"/>
        <w:rPr>
          <w:sz w:val="18"/>
          <w:szCs w:val="18"/>
        </w:rPr>
      </w:pPr>
    </w:p>
    <w:p>
      <w:pPr>
        <w:ind w:firstLine="600" w:firstLineChars="250"/>
        <w:rPr>
          <w:sz w:val="18"/>
          <w:szCs w:val="18"/>
        </w:rPr>
      </w:pPr>
      <w:r>
        <w:rPr>
          <w:rFonts w:hint="eastAsia"/>
          <w:sz w:val="18"/>
          <w:szCs w:val="18"/>
        </w:rPr>
        <w:drawing>
          <wp:anchor distT="0" distB="0" distL="0" distR="0" simplePos="0" relativeHeight="1024" behindDoc="1" locked="0" layoutInCell="1" allowOverlap="1">
            <wp:simplePos x="0" y="0"/>
            <wp:positionH relativeFrom="column">
              <wp:posOffset>4854575</wp:posOffset>
            </wp:positionH>
            <wp:positionV relativeFrom="paragraph">
              <wp:posOffset>112395</wp:posOffset>
            </wp:positionV>
            <wp:extent cx="1090930" cy="1540510"/>
            <wp:effectExtent l="0" t="0" r="13970" b="2540"/>
            <wp:wrapNone/>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Image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090930" cy="1540510"/>
                    </a:xfrm>
                    <a:prstGeom prst="rect">
                      <a:avLst/>
                    </a:prstGeom>
                  </pic:spPr>
                </pic:pic>
              </a:graphicData>
            </a:graphic>
          </wp:anchor>
        </w:drawing>
      </w:r>
    </w:p>
    <w:p>
      <w:pPr>
        <w:ind w:firstLine="600" w:firstLineChars="250"/>
        <w:rPr>
          <w:sz w:val="18"/>
          <w:szCs w:val="18"/>
        </w:rPr>
      </w:pPr>
    </w:p>
    <w:p>
      <w:pPr>
        <w:rPr>
          <w:sz w:val="18"/>
          <w:szCs w:val="18"/>
        </w:rPr>
      </w:pPr>
      <w:r>
        <w:rPr>
          <w:rFonts w:hint="eastAsia"/>
          <w:sz w:val="18"/>
          <w:szCs w:val="18"/>
        </w:rPr>
        <w:t>(4)车刀主要角度及选择原则</w:t>
      </w:r>
    </w:p>
    <w:p>
      <w:pPr>
        <w:rPr>
          <w:sz w:val="18"/>
          <w:szCs w:val="18"/>
        </w:rPr>
      </w:pPr>
      <w:r>
        <w:rPr>
          <w:sz w:val="18"/>
          <w:szCs w:val="18"/>
        </w:rPr>
        <w:drawing>
          <wp:anchor distT="0" distB="0" distL="0" distR="0" simplePos="0" relativeHeight="1024" behindDoc="1" locked="0" layoutInCell="1" allowOverlap="1">
            <wp:simplePos x="0" y="0"/>
            <wp:positionH relativeFrom="column">
              <wp:posOffset>2512060</wp:posOffset>
            </wp:positionH>
            <wp:positionV relativeFrom="paragraph">
              <wp:posOffset>68580</wp:posOffset>
            </wp:positionV>
            <wp:extent cx="2504440" cy="732155"/>
            <wp:effectExtent l="0" t="0" r="10160" b="10795"/>
            <wp:wrapNone/>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Image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504440" cy="732251"/>
                    </a:xfrm>
                    <a:prstGeom prst="rect">
                      <a:avLst/>
                    </a:prstGeom>
                  </pic:spPr>
                </pic:pic>
              </a:graphicData>
            </a:graphic>
          </wp:anchor>
        </w:drawing>
      </w:r>
      <w:r>
        <w:rPr>
          <w:rFonts w:hint="eastAsia"/>
          <w:sz w:val="18"/>
          <w:szCs w:val="18"/>
        </w:rPr>
        <w:t>前角r0 ：前面与基面之间的夹角。</w:t>
      </w:r>
    </w:p>
    <w:p>
      <w:pPr>
        <w:rPr>
          <w:sz w:val="18"/>
          <w:szCs w:val="18"/>
        </w:rPr>
      </w:pPr>
      <w:r>
        <w:rPr>
          <w:rFonts w:hint="eastAsia"/>
          <w:sz w:val="18"/>
          <w:szCs w:val="18"/>
        </w:rPr>
        <w:t>主后角a0 ：主后面与切削平面之间的夹角。</w:t>
      </w:r>
    </w:p>
    <w:p>
      <w:pPr>
        <w:rPr>
          <w:sz w:val="18"/>
          <w:szCs w:val="18"/>
        </w:rPr>
      </w:pPr>
      <w:r>
        <w:rPr>
          <w:rFonts w:hint="eastAsia"/>
          <w:sz w:val="18"/>
          <w:szCs w:val="18"/>
        </w:rPr>
        <w:t>主偏角kr ：主切削刃与进给方向在基面上的投影。</w:t>
      </w:r>
    </w:p>
    <w:p>
      <w:pPr>
        <w:rPr>
          <w:sz w:val="18"/>
          <w:szCs w:val="18"/>
        </w:rPr>
      </w:pPr>
      <w:r>
        <w:rPr>
          <w:rFonts w:hint="eastAsia"/>
          <w:sz w:val="18"/>
          <w:szCs w:val="18"/>
        </w:rPr>
        <w:t>副偏角kr’：副切削刃与进给方向在基面上的投影。</w:t>
      </w:r>
    </w:p>
    <w:p>
      <w:pPr>
        <w:rPr>
          <w:sz w:val="18"/>
          <w:szCs w:val="18"/>
        </w:rPr>
      </w:pPr>
      <w:r>
        <w:rPr>
          <w:rFonts w:hint="eastAsia"/>
          <w:sz w:val="18"/>
          <w:szCs w:val="18"/>
        </w:rPr>
        <w:t>刃倾角λs ：主切削刃与基面的夹角。刀尖为切削刃最高点时为正，反之为负。</w:t>
      </w:r>
    </w:p>
    <w:p>
      <w:pPr>
        <w:ind w:firstLine="1320" w:firstLineChars="550"/>
        <w:rPr>
          <w:sz w:val="18"/>
          <w:szCs w:val="18"/>
        </w:rPr>
      </w:pPr>
      <w:r>
        <w:rPr>
          <w:rFonts w:hint="eastAsia"/>
          <w:sz w:val="18"/>
          <w:szCs w:val="18"/>
        </w:rPr>
        <w:t>车刀装得太低 ，切削时工件会被抬起。</w:t>
      </w:r>
    </w:p>
    <w:p>
      <w:pPr>
        <w:ind w:firstLine="1320" w:firstLineChars="550"/>
        <w:rPr>
          <w:sz w:val="18"/>
          <w:szCs w:val="18"/>
        </w:rPr>
      </w:pPr>
      <w:r>
        <w:rPr>
          <w:rFonts w:hint="eastAsia"/>
          <w:sz w:val="18"/>
          <w:szCs w:val="18"/>
        </w:rPr>
        <w:t xml:space="preserve">   </w:t>
      </w:r>
      <w:r>
        <w:rPr>
          <w:rFonts w:hint="eastAsia" w:asciiTheme="minorEastAsia" w:hAnsiTheme="minorEastAsia"/>
          <w:sz w:val="18"/>
          <w:szCs w:val="18"/>
        </w:rPr>
        <w:t>·</w:t>
      </w:r>
      <w:r>
        <w:rPr>
          <w:rFonts w:hint="eastAsia"/>
          <w:sz w:val="18"/>
          <w:szCs w:val="18"/>
        </w:rPr>
        <w:t>第五节  车削精度</w:t>
      </w:r>
    </w:p>
    <w:p>
      <w:pPr>
        <w:rPr>
          <w:sz w:val="18"/>
          <w:szCs w:val="18"/>
        </w:rPr>
      </w:pPr>
      <w:r>
        <w:rPr>
          <w:rFonts w:hint="eastAsia"/>
          <w:sz w:val="18"/>
          <w:szCs w:val="18"/>
        </w:rPr>
        <w:t>(1)车削精度</w:t>
      </w:r>
    </w:p>
    <w:p>
      <w:pPr>
        <w:ind w:firstLine="360" w:firstLineChars="150"/>
        <w:rPr>
          <w:sz w:val="18"/>
          <w:szCs w:val="18"/>
        </w:rPr>
      </w:pPr>
      <w:r>
        <w:rPr>
          <w:rFonts w:hint="eastAsia"/>
          <w:sz w:val="18"/>
          <w:szCs w:val="18"/>
        </w:rPr>
        <w:t>①尺寸精度    ②形状精度    ③位置精度</w:t>
      </w:r>
    </w:p>
    <w:p>
      <w:pPr>
        <w:rPr>
          <w:sz w:val="18"/>
          <w:szCs w:val="18"/>
        </w:rPr>
      </w:pPr>
      <w:r>
        <w:rPr>
          <w:rFonts w:hint="eastAsia"/>
          <w:sz w:val="18"/>
          <w:szCs w:val="18"/>
        </w:rPr>
        <w:t>(2)车削经济精度</w:t>
      </w:r>
    </w:p>
    <w:p>
      <w:pPr>
        <w:ind w:firstLine="600" w:firstLineChars="250"/>
        <w:rPr>
          <w:sz w:val="18"/>
          <w:szCs w:val="18"/>
        </w:rPr>
      </w:pPr>
      <w:r>
        <w:rPr>
          <w:rFonts w:hint="eastAsia"/>
          <w:sz w:val="18"/>
          <w:szCs w:val="18"/>
        </w:rPr>
        <w:t>在正常生产条件下，所能达到的加工精度。</w:t>
      </w:r>
    </w:p>
    <w:p>
      <w:pPr>
        <w:ind w:firstLine="1560" w:firstLineChars="650"/>
        <w:rPr>
          <w:sz w:val="18"/>
          <w:szCs w:val="18"/>
        </w:rPr>
      </w:pPr>
      <w:r>
        <w:rPr>
          <w:rFonts w:hint="eastAsia" w:asciiTheme="minorEastAsia" w:hAnsiTheme="minorEastAsia"/>
          <w:sz w:val="18"/>
          <w:szCs w:val="18"/>
        </w:rPr>
        <w:t>·</w:t>
      </w:r>
      <w:r>
        <w:rPr>
          <w:rFonts w:hint="eastAsia"/>
          <w:sz w:val="18"/>
          <w:szCs w:val="18"/>
        </w:rPr>
        <w:t>第六节  车削过程基本规律</w:t>
      </w:r>
    </w:p>
    <w:p>
      <w:pPr>
        <w:rPr>
          <w:sz w:val="18"/>
          <w:szCs w:val="18"/>
        </w:rPr>
      </w:pPr>
      <w:r>
        <w:rPr>
          <w:rFonts w:hint="eastAsia"/>
          <w:sz w:val="18"/>
          <w:szCs w:val="18"/>
        </w:rPr>
        <w:t>1)切削力</w:t>
      </w:r>
    </w:p>
    <w:p>
      <w:pPr>
        <w:ind w:firstLine="480"/>
        <w:rPr>
          <w:rFonts w:hint="eastAsia"/>
          <w:sz w:val="18"/>
          <w:szCs w:val="18"/>
        </w:rPr>
      </w:pPr>
      <w:r>
        <w:rPr>
          <w:rFonts w:hint="eastAsia"/>
          <w:sz w:val="18"/>
          <w:szCs w:val="18"/>
        </w:rPr>
        <w:t>车刀切入工件，工件材料发生切削变形而成为切削所需要的力称为切削力。</w:t>
      </w:r>
    </w:p>
    <w:p>
      <w:pPr>
        <w:ind w:firstLine="480"/>
        <w:rPr>
          <w:sz w:val="18"/>
          <w:szCs w:val="18"/>
        </w:rPr>
      </w:pPr>
      <w:r>
        <w:rPr>
          <w:sz w:val="18"/>
          <w:szCs w:val="18"/>
        </w:rPr>
        <w:drawing>
          <wp:anchor distT="0" distB="0" distL="0" distR="0" simplePos="0" relativeHeight="1024" behindDoc="1" locked="0" layoutInCell="1" allowOverlap="1">
            <wp:simplePos x="0" y="0"/>
            <wp:positionH relativeFrom="column">
              <wp:posOffset>-108585</wp:posOffset>
            </wp:positionH>
            <wp:positionV relativeFrom="paragraph">
              <wp:posOffset>0</wp:posOffset>
            </wp:positionV>
            <wp:extent cx="1295400" cy="382905"/>
            <wp:effectExtent l="0" t="0" r="0" b="0"/>
            <wp:wrapNone/>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295400" cy="383130"/>
                    </a:xfrm>
                    <a:prstGeom prst="rect">
                      <a:avLst/>
                    </a:prstGeom>
                  </pic:spPr>
                </pic:pic>
              </a:graphicData>
            </a:graphic>
          </wp:anchor>
        </w:drawing>
      </w:r>
    </w:p>
    <w:p>
      <w:pPr>
        <w:rPr>
          <w:sz w:val="18"/>
          <w:szCs w:val="18"/>
        </w:rPr>
      </w:pPr>
      <w:r>
        <w:rPr>
          <w:rFonts w:hint="eastAsia"/>
          <w:sz w:val="18"/>
          <w:szCs w:val="18"/>
        </w:rPr>
        <w:t xml:space="preserve">    </w:t>
      </w:r>
      <w:r>
        <w:rPr>
          <w:sz w:val="18"/>
          <w:szCs w:val="18"/>
        </w:rPr>
        <w:t xml:space="preserve">            </w:t>
      </w:r>
      <w:r>
        <w:rPr>
          <w:rFonts w:hint="eastAsia"/>
          <w:sz w:val="18"/>
          <w:szCs w:val="18"/>
        </w:rPr>
        <w:t>Fr—总切削力  Fz—主切削力  Fy—径向分力  Fx—轴向分力</w:t>
      </w:r>
    </w:p>
    <w:p>
      <w:pPr>
        <w:rPr>
          <w:sz w:val="18"/>
          <w:szCs w:val="18"/>
        </w:rPr>
      </w:pPr>
      <w:r>
        <w:rPr>
          <w:sz w:val="18"/>
          <w:szCs w:val="18"/>
        </w:rPr>
        <w:drawing>
          <wp:anchor distT="0" distB="0" distL="0" distR="0" simplePos="0" relativeHeight="1024" behindDoc="1" locked="0" layoutInCell="1" allowOverlap="1">
            <wp:simplePos x="0" y="0"/>
            <wp:positionH relativeFrom="column">
              <wp:posOffset>1138555</wp:posOffset>
            </wp:positionH>
            <wp:positionV relativeFrom="paragraph">
              <wp:posOffset>17145</wp:posOffset>
            </wp:positionV>
            <wp:extent cx="1511300" cy="393700"/>
            <wp:effectExtent l="0" t="0" r="0" b="0"/>
            <wp:wrapNone/>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511299" cy="393700"/>
                    </a:xfrm>
                    <a:prstGeom prst="rect">
                      <a:avLst/>
                    </a:prstGeom>
                  </pic:spPr>
                </pic:pic>
              </a:graphicData>
            </a:graphic>
          </wp:anchor>
        </w:drawing>
      </w:r>
      <w:r>
        <w:rPr>
          <w:rFonts w:hint="eastAsia"/>
          <w:sz w:val="18"/>
          <w:szCs w:val="18"/>
        </w:rPr>
        <w:t>切削功率Pm</w:t>
      </w:r>
      <w:r>
        <w:rPr>
          <w:sz w:val="18"/>
          <w:szCs w:val="18"/>
        </w:rPr>
        <w:t xml:space="preserve">        </w:t>
      </w:r>
    </w:p>
    <w:p>
      <w:pPr>
        <w:rPr>
          <w:sz w:val="18"/>
          <w:szCs w:val="18"/>
        </w:rPr>
      </w:pPr>
    </w:p>
    <w:p>
      <w:pPr>
        <w:rPr>
          <w:sz w:val="18"/>
          <w:szCs w:val="18"/>
        </w:rPr>
      </w:pPr>
      <w:r>
        <w:rPr>
          <w:sz w:val="18"/>
          <w:szCs w:val="18"/>
        </w:rPr>
        <w:drawing>
          <wp:anchor distT="0" distB="0" distL="0" distR="0" simplePos="0" relativeHeight="1024" behindDoc="1" locked="0" layoutInCell="1" allowOverlap="1">
            <wp:simplePos x="0" y="0"/>
            <wp:positionH relativeFrom="column">
              <wp:posOffset>1245235</wp:posOffset>
            </wp:positionH>
            <wp:positionV relativeFrom="paragraph">
              <wp:posOffset>136525</wp:posOffset>
            </wp:positionV>
            <wp:extent cx="876300" cy="431800"/>
            <wp:effectExtent l="0" t="0" r="0" b="0"/>
            <wp:wrapNone/>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876300" cy="431800"/>
                    </a:xfrm>
                    <a:prstGeom prst="rect">
                      <a:avLst/>
                    </a:prstGeom>
                  </pic:spPr>
                </pic:pic>
              </a:graphicData>
            </a:graphic>
          </wp:anchor>
        </w:drawing>
      </w:r>
    </w:p>
    <w:p>
      <w:pPr>
        <w:rPr>
          <w:sz w:val="18"/>
          <w:szCs w:val="18"/>
        </w:rPr>
      </w:pPr>
      <w:r>
        <w:rPr>
          <w:sz w:val="18"/>
          <w:szCs w:val="18"/>
        </w:rPr>
        <w:t xml:space="preserve"> </w:t>
      </w:r>
      <w:r>
        <w:rPr>
          <w:rFonts w:hint="eastAsia"/>
          <w:sz w:val="18"/>
          <w:szCs w:val="18"/>
        </w:rPr>
        <w:t>电机功率PE</w:t>
      </w:r>
      <w:r>
        <w:rPr>
          <w:sz w:val="18"/>
          <w:szCs w:val="18"/>
        </w:rPr>
        <w:t xml:space="preserve">    </w:t>
      </w:r>
    </w:p>
    <w:p>
      <w:pPr>
        <w:rPr>
          <w:sz w:val="18"/>
          <w:szCs w:val="18"/>
        </w:rPr>
      </w:pPr>
    </w:p>
    <w:p>
      <w:pPr>
        <w:rPr>
          <w:sz w:val="18"/>
          <w:szCs w:val="18"/>
        </w:rPr>
      </w:pPr>
      <w:r>
        <w:rPr>
          <w:rFonts w:hint="eastAsia"/>
          <w:sz w:val="18"/>
          <w:szCs w:val="18"/>
        </w:rPr>
        <w:t>(2)切削热和切削温度</w:t>
      </w:r>
    </w:p>
    <w:p>
      <w:pPr>
        <w:ind w:firstLine="480" w:firstLineChars="200"/>
        <w:rPr>
          <w:sz w:val="18"/>
          <w:szCs w:val="18"/>
        </w:rPr>
      </w:pPr>
      <w:r>
        <w:rPr>
          <w:rFonts w:hint="eastAsia"/>
          <w:sz w:val="18"/>
          <w:szCs w:val="18"/>
        </w:rPr>
        <w:t>切削热：车削时，形成切屑所消耗的功和刀具与工件、切屑间的摩擦都会产生热量，此热量即为切削热。</w:t>
      </w:r>
    </w:p>
    <w:p>
      <w:pPr>
        <w:ind w:firstLine="480" w:firstLineChars="200"/>
        <w:rPr>
          <w:sz w:val="18"/>
          <w:szCs w:val="18"/>
        </w:rPr>
      </w:pPr>
      <w:r>
        <w:rPr>
          <w:rFonts w:hint="eastAsia"/>
          <w:sz w:val="18"/>
          <w:szCs w:val="18"/>
        </w:rPr>
        <w:t>切削温度：传入工件上的热使工件温度升高；传入刀具上的热量会使刀具温度上升。</w:t>
      </w:r>
    </w:p>
    <w:p>
      <w:pPr>
        <w:rPr>
          <w:sz w:val="18"/>
          <w:szCs w:val="18"/>
        </w:rPr>
      </w:pPr>
      <w:r>
        <w:rPr>
          <w:rFonts w:hint="eastAsia"/>
          <w:sz w:val="18"/>
          <w:szCs w:val="18"/>
        </w:rPr>
        <w:t>(3)刀具耐磨损和耐用度</w:t>
      </w:r>
    </w:p>
    <w:p>
      <w:pPr>
        <w:rPr>
          <w:sz w:val="18"/>
          <w:szCs w:val="18"/>
        </w:rPr>
      </w:pPr>
      <w:r>
        <w:rPr>
          <w:rFonts w:hint="eastAsia"/>
          <w:sz w:val="18"/>
          <w:szCs w:val="18"/>
        </w:rPr>
        <w:t xml:space="preserve">             </w:t>
      </w:r>
      <w:r>
        <w:rPr>
          <w:rFonts w:hint="eastAsia" w:asciiTheme="minorEastAsia" w:hAnsiTheme="minorEastAsia"/>
          <w:sz w:val="18"/>
          <w:szCs w:val="18"/>
        </w:rPr>
        <w:t>·</w:t>
      </w:r>
      <w:r>
        <w:rPr>
          <w:rFonts w:hint="eastAsia"/>
          <w:sz w:val="18"/>
          <w:szCs w:val="18"/>
        </w:rPr>
        <w:t xml:space="preserve">第七节  车削加工 </w:t>
      </w:r>
    </w:p>
    <w:p>
      <w:pPr>
        <w:rPr>
          <w:sz w:val="18"/>
          <w:szCs w:val="18"/>
        </w:rPr>
      </w:pPr>
      <w:r>
        <w:rPr>
          <w:rFonts w:hint="eastAsia"/>
          <w:sz w:val="18"/>
          <w:szCs w:val="18"/>
        </w:rPr>
        <w:t>(1)切削时工件的装夹</w:t>
      </w:r>
    </w:p>
    <w:p>
      <w:pPr>
        <w:rPr>
          <w:sz w:val="18"/>
          <w:szCs w:val="18"/>
        </w:rPr>
      </w:pPr>
      <w:r>
        <w:rPr>
          <w:rFonts w:hint="eastAsia"/>
          <w:sz w:val="18"/>
          <w:szCs w:val="18"/>
        </w:rPr>
        <w:t xml:space="preserve">   ①三爪卡盘装夹</w:t>
      </w:r>
    </w:p>
    <w:p>
      <w:pPr>
        <w:rPr>
          <w:sz w:val="18"/>
          <w:szCs w:val="18"/>
        </w:rPr>
      </w:pPr>
      <w:r>
        <w:rPr>
          <w:rFonts w:hint="eastAsia"/>
          <w:sz w:val="18"/>
          <w:szCs w:val="18"/>
        </w:rPr>
        <w:t>特点：自动定心，装夹迅速，但定心精度不高。</w:t>
      </w:r>
    </w:p>
    <w:p>
      <w:pPr>
        <w:rPr>
          <w:sz w:val="18"/>
          <w:szCs w:val="18"/>
        </w:rPr>
      </w:pPr>
      <w:r>
        <w:rPr>
          <w:rFonts w:hint="eastAsia"/>
          <w:sz w:val="18"/>
          <w:szCs w:val="18"/>
        </w:rPr>
        <w:t>应用：适用于长径比(l/D)小于4的圆柱形、套类、盘类和正六边形截面的工件。</w:t>
      </w:r>
    </w:p>
    <w:p>
      <w:pPr>
        <w:rPr>
          <w:sz w:val="18"/>
          <w:szCs w:val="18"/>
        </w:rPr>
      </w:pPr>
      <w:r>
        <w:rPr>
          <w:rFonts w:hint="eastAsia"/>
          <w:sz w:val="18"/>
          <w:szCs w:val="18"/>
        </w:rPr>
        <w:t xml:space="preserve">   ②四爪卡盘</w:t>
      </w:r>
    </w:p>
    <w:p>
      <w:pPr>
        <w:rPr>
          <w:sz w:val="18"/>
          <w:szCs w:val="18"/>
        </w:rPr>
      </w:pPr>
      <w:r>
        <w:rPr>
          <w:rFonts w:hint="eastAsia"/>
          <w:sz w:val="18"/>
          <w:szCs w:val="18"/>
        </w:rPr>
        <w:t>特点：夹紧力大，但需划线找正，调整费时。</w:t>
      </w:r>
    </w:p>
    <w:p>
      <w:pPr>
        <w:rPr>
          <w:sz w:val="18"/>
          <w:szCs w:val="18"/>
        </w:rPr>
      </w:pPr>
      <w:r>
        <w:rPr>
          <w:rFonts w:hint="eastAsia"/>
          <w:sz w:val="18"/>
          <w:szCs w:val="18"/>
        </w:rPr>
        <w:t>应用：适合于加工方形、椭圆形或不规则形状的工件。</w:t>
      </w:r>
    </w:p>
    <w:p>
      <w:pPr>
        <w:ind w:firstLine="360" w:firstLineChars="150"/>
        <w:rPr>
          <w:sz w:val="18"/>
          <w:szCs w:val="18"/>
        </w:rPr>
      </w:pPr>
      <w:r>
        <w:rPr>
          <w:rFonts w:hint="eastAsia"/>
          <w:sz w:val="18"/>
          <w:szCs w:val="18"/>
        </w:rPr>
        <w:drawing>
          <wp:anchor distT="0" distB="0" distL="0" distR="0" simplePos="0" relativeHeight="1024" behindDoc="1" locked="0" layoutInCell="1" allowOverlap="1">
            <wp:simplePos x="0" y="0"/>
            <wp:positionH relativeFrom="column">
              <wp:posOffset>2707640</wp:posOffset>
            </wp:positionH>
            <wp:positionV relativeFrom="paragraph">
              <wp:posOffset>348615</wp:posOffset>
            </wp:positionV>
            <wp:extent cx="2855595" cy="1953895"/>
            <wp:effectExtent l="0" t="0" r="1905" b="8255"/>
            <wp:wrapNone/>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Image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855595" cy="1953895"/>
                    </a:xfrm>
                    <a:prstGeom prst="rect">
                      <a:avLst/>
                    </a:prstGeom>
                  </pic:spPr>
                </pic:pic>
              </a:graphicData>
            </a:graphic>
          </wp:anchor>
        </w:drawing>
      </w:r>
      <w:r>
        <w:rPr>
          <w:rFonts w:hint="eastAsia"/>
          <w:sz w:val="18"/>
          <w:szCs w:val="18"/>
        </w:rPr>
        <w:t>四爪卡盘找正：   （1）找正时，先在工件上划出加工界线；(2)将划针靠近，转动卡盘，用小锤轻轻敲距针尖最近的端面处，以校正端面平整度；（3）再校工件中心，将离开针尖最远的一只卡爪放松，拧紧其对面的一只卡爪，反复调整直到校正为止。</w:t>
      </w:r>
    </w:p>
    <w:p>
      <w:pPr>
        <w:rPr>
          <w:sz w:val="18"/>
          <w:szCs w:val="18"/>
        </w:rPr>
      </w:pPr>
      <w:r>
        <w:rPr>
          <w:rFonts w:hint="eastAsia"/>
          <w:sz w:val="18"/>
          <w:szCs w:val="18"/>
        </w:rPr>
        <w:t>③利用顶尖装夹</w:t>
      </w:r>
    </w:p>
    <w:p>
      <w:pPr>
        <w:ind w:firstLine="360" w:firstLineChars="150"/>
        <w:rPr>
          <w:sz w:val="18"/>
          <w:szCs w:val="18"/>
        </w:rPr>
      </w:pPr>
      <w:r>
        <w:rPr>
          <w:rFonts w:hint="eastAsia"/>
          <w:sz w:val="18"/>
          <w:szCs w:val="18"/>
        </w:rPr>
        <w:t>长径比大于4小于15(4&lt;l/D&lt;15)时：用双顶尖装夹</w:t>
      </w:r>
    </w:p>
    <w:p>
      <w:pPr>
        <w:ind w:firstLine="360" w:firstLineChars="150"/>
        <w:rPr>
          <w:sz w:val="18"/>
          <w:szCs w:val="18"/>
        </w:rPr>
      </w:pPr>
      <w:r>
        <w:rPr>
          <w:rFonts w:hint="eastAsia"/>
          <w:sz w:val="18"/>
          <w:szCs w:val="18"/>
        </w:rPr>
        <w:t>l/D&gt;15:用跟刀架或中心固定架</w:t>
      </w:r>
    </w:p>
    <w:p>
      <w:pPr>
        <w:ind w:firstLine="360" w:firstLineChars="150"/>
        <w:rPr>
          <w:sz w:val="18"/>
          <w:szCs w:val="18"/>
        </w:rPr>
      </w:pPr>
      <w:r>
        <w:rPr>
          <w:rFonts w:hint="eastAsia"/>
          <w:sz w:val="18"/>
          <w:szCs w:val="18"/>
        </w:rPr>
        <w:t>跟刀架跟着刀架移动，用于光轴。</w:t>
      </w:r>
    </w:p>
    <w:p>
      <w:pPr>
        <w:rPr>
          <w:sz w:val="18"/>
          <w:szCs w:val="18"/>
        </w:rPr>
      </w:pPr>
      <w:r>
        <w:rPr>
          <w:rFonts w:hint="eastAsia"/>
          <w:sz w:val="18"/>
          <w:szCs w:val="18"/>
        </w:rPr>
        <w:t>④心轴装夹</w:t>
      </w:r>
    </w:p>
    <w:p>
      <w:pPr>
        <w:rPr>
          <w:sz w:val="18"/>
          <w:szCs w:val="18"/>
        </w:rPr>
      </w:pPr>
      <w:r>
        <w:rPr>
          <w:rFonts w:hint="eastAsia"/>
          <w:sz w:val="18"/>
          <w:szCs w:val="18"/>
        </w:rPr>
        <w:t>主要用于带孔盘、套类零件的装夹。</w:t>
      </w:r>
    </w:p>
    <w:p>
      <w:pPr>
        <w:rPr>
          <w:sz w:val="18"/>
          <w:szCs w:val="18"/>
        </w:rPr>
      </w:pPr>
      <w:r>
        <w:rPr>
          <w:rFonts w:hint="eastAsia"/>
          <w:sz w:val="18"/>
          <w:szCs w:val="18"/>
        </w:rPr>
        <w:t>(2)车削加工的基本内容</w:t>
      </w:r>
    </w:p>
    <w:p>
      <w:pPr>
        <w:rPr>
          <w:sz w:val="18"/>
          <w:szCs w:val="18"/>
        </w:rPr>
      </w:pPr>
      <w:r>
        <w:rPr>
          <w:rFonts w:hint="eastAsia"/>
          <w:sz w:val="18"/>
          <w:szCs w:val="18"/>
        </w:rPr>
        <w:t xml:space="preserve"> ①端面车削</w:t>
      </w:r>
    </w:p>
    <w:p>
      <w:pPr>
        <w:ind w:firstLine="360" w:firstLineChars="150"/>
        <w:rPr>
          <w:b/>
          <w:sz w:val="18"/>
          <w:szCs w:val="18"/>
        </w:rPr>
      </w:pPr>
      <w:r>
        <w:rPr>
          <w:rFonts w:hint="eastAsia"/>
          <w:sz w:val="18"/>
          <w:szCs w:val="18"/>
        </w:rPr>
        <w:t>车端面时刀具横向进给，愈向中心车削速度愈小，当刀尖达到工件中心时，切削速度为0</w:t>
      </w:r>
      <w:r>
        <w:rPr>
          <w:sz w:val="18"/>
          <w:szCs w:val="18"/>
        </w:rPr>
        <w:t xml:space="preserve">          </w:t>
      </w:r>
      <w:r>
        <w:rPr>
          <w:rFonts w:hint="eastAsia"/>
          <w:b/>
          <w:sz w:val="18"/>
          <w:szCs w:val="18"/>
        </w:rPr>
        <w:t>车端面常用弯头车刀或偏刀。</w:t>
      </w:r>
    </w:p>
    <w:p>
      <w:pPr>
        <w:rPr>
          <w:sz w:val="18"/>
          <w:szCs w:val="18"/>
        </w:rPr>
      </w:pPr>
      <w:r>
        <w:rPr>
          <w:rFonts w:hint="eastAsia"/>
          <w:sz w:val="18"/>
          <w:szCs w:val="18"/>
        </w:rPr>
        <w:t>②外圆台阶车削轴类和盘类</w:t>
      </w:r>
    </w:p>
    <w:p>
      <w:pPr>
        <w:ind w:firstLine="240" w:firstLineChars="100"/>
        <w:rPr>
          <w:sz w:val="18"/>
          <w:szCs w:val="18"/>
        </w:rPr>
      </w:pPr>
      <w:r>
        <w:rPr>
          <w:rFonts w:hint="eastAsia"/>
          <w:sz w:val="18"/>
          <w:szCs w:val="18"/>
        </w:rPr>
        <w:t>车削高度大于5mm的台阶轴时，外圆应分层切除，再对台阶面进行精车。</w:t>
      </w:r>
    </w:p>
    <w:p>
      <w:pPr>
        <w:rPr>
          <w:sz w:val="18"/>
          <w:szCs w:val="18"/>
        </w:rPr>
      </w:pPr>
      <w:r>
        <w:rPr>
          <w:rFonts w:hint="eastAsia"/>
          <w:sz w:val="18"/>
          <w:szCs w:val="18"/>
        </w:rPr>
        <w:t>③内孔车削</w:t>
      </w:r>
    </w:p>
    <w:p>
      <w:pPr>
        <w:ind w:firstLine="240" w:firstLineChars="100"/>
        <w:rPr>
          <w:sz w:val="18"/>
          <w:szCs w:val="18"/>
        </w:rPr>
      </w:pPr>
      <w:r>
        <w:rPr>
          <w:rFonts w:hint="eastAsia"/>
          <w:sz w:val="18"/>
          <w:szCs w:val="18"/>
        </w:rPr>
        <w:t>钻孔：在实体材料上进行孔加工时，先要钻孔，钻孔时刀具为麻花钻，装在尾架套筒内由手动进给。</w:t>
      </w:r>
    </w:p>
    <w:p>
      <w:pPr>
        <w:ind w:firstLine="240" w:firstLineChars="100"/>
        <w:rPr>
          <w:sz w:val="18"/>
          <w:szCs w:val="18"/>
        </w:rPr>
      </w:pPr>
      <w:r>
        <w:rPr>
          <w:rFonts w:hint="eastAsia"/>
          <w:sz w:val="18"/>
          <w:szCs w:val="18"/>
        </w:rPr>
        <w:t>镗孔：在已有孔的工件上如需对孔作进一步扩径加工称镗孔。镗孔比车外圆困难些，故切削用量要比车外圆选得小一些。</w:t>
      </w:r>
    </w:p>
    <w:p>
      <w:pPr>
        <w:rPr>
          <w:sz w:val="18"/>
          <w:szCs w:val="18"/>
        </w:rPr>
      </w:pPr>
      <w:r>
        <w:rPr>
          <w:rFonts w:hint="eastAsia"/>
          <w:sz w:val="18"/>
          <w:szCs w:val="18"/>
        </w:rPr>
        <w:t>④锥体车削</w:t>
      </w:r>
    </w:p>
    <w:p>
      <w:pPr>
        <w:rPr>
          <w:sz w:val="18"/>
          <w:szCs w:val="18"/>
        </w:rPr>
      </w:pPr>
      <w:r>
        <w:rPr>
          <w:rFonts w:hint="eastAsia"/>
          <w:sz w:val="18"/>
          <w:szCs w:val="18"/>
        </w:rPr>
        <w:t xml:space="preserve">  转动小刀架法     偏移尾刀架法    靠模法</w:t>
      </w:r>
    </w:p>
    <w:p>
      <w:pPr>
        <w:rPr>
          <w:sz w:val="18"/>
          <w:szCs w:val="18"/>
        </w:rPr>
      </w:pPr>
      <w:r>
        <w:rPr>
          <w:rFonts w:hint="eastAsia"/>
          <w:sz w:val="18"/>
          <w:szCs w:val="18"/>
        </w:rPr>
        <w:t>⑤螺纹车削</w:t>
      </w:r>
    </w:p>
    <w:p>
      <w:pPr>
        <w:rPr>
          <w:sz w:val="18"/>
          <w:szCs w:val="18"/>
        </w:rPr>
      </w:pPr>
      <w:r>
        <w:rPr>
          <w:rFonts w:hint="eastAsia" w:asciiTheme="minorEastAsia" w:hAnsiTheme="minorEastAsia"/>
          <w:sz w:val="18"/>
          <w:szCs w:val="18"/>
        </w:rPr>
        <w:t>·</w:t>
      </w:r>
      <w:r>
        <w:rPr>
          <w:rFonts w:hint="eastAsia"/>
          <w:sz w:val="18"/>
          <w:szCs w:val="18"/>
        </w:rPr>
        <w:t>安装工件，光杆传动，外圆车刀车外圆</w:t>
      </w:r>
    </w:p>
    <w:p>
      <w:pPr>
        <w:rPr>
          <w:sz w:val="18"/>
          <w:szCs w:val="18"/>
        </w:rPr>
      </w:pPr>
      <w:r>
        <w:rPr>
          <w:rFonts w:hint="eastAsia" w:asciiTheme="minorEastAsia" w:hAnsiTheme="minorEastAsia"/>
          <w:sz w:val="18"/>
          <w:szCs w:val="18"/>
        </w:rPr>
        <w:t>·</w:t>
      </w:r>
      <w:r>
        <w:rPr>
          <w:rFonts w:hint="eastAsia"/>
          <w:sz w:val="18"/>
          <w:szCs w:val="18"/>
        </w:rPr>
        <w:t>安装螺纹车刀</w:t>
      </w:r>
    </w:p>
    <w:p>
      <w:pPr>
        <w:rPr>
          <w:rFonts w:hint="eastAsia"/>
          <w:sz w:val="18"/>
          <w:szCs w:val="18"/>
        </w:rPr>
      </w:pPr>
      <w:r>
        <w:rPr>
          <w:rFonts w:hint="eastAsia" w:asciiTheme="minorEastAsia" w:hAnsiTheme="minorEastAsia"/>
          <w:sz w:val="18"/>
          <w:szCs w:val="18"/>
        </w:rPr>
        <w:t>·</w:t>
      </w:r>
      <w:r>
        <w:rPr>
          <w:rFonts w:hint="eastAsia"/>
          <w:sz w:val="18"/>
          <w:szCs w:val="18"/>
        </w:rPr>
        <w:t>车床运动调整</w:t>
      </w:r>
    </w:p>
    <w:p>
      <w:pPr>
        <w:rPr>
          <w:sz w:val="18"/>
          <w:szCs w:val="18"/>
        </w:rPr>
      </w:pPr>
      <w:r>
        <w:rPr>
          <w:rFonts w:hint="eastAsia" w:asciiTheme="minorEastAsia" w:hAnsiTheme="minorEastAsia"/>
          <w:sz w:val="18"/>
          <w:szCs w:val="18"/>
        </w:rPr>
        <w:t>·</w:t>
      </w:r>
      <w:r>
        <w:rPr>
          <w:rFonts w:hint="eastAsia"/>
          <w:sz w:val="18"/>
          <w:szCs w:val="18"/>
        </w:rPr>
        <w:t>试切</w:t>
      </w:r>
    </w:p>
    <w:p>
      <w:pPr>
        <w:rPr>
          <w:sz w:val="18"/>
          <w:szCs w:val="18"/>
        </w:rPr>
      </w:pPr>
      <w:r>
        <w:rPr>
          <w:rFonts w:hint="eastAsia" w:asciiTheme="minorEastAsia" w:hAnsiTheme="minorEastAsia"/>
          <w:sz w:val="18"/>
          <w:szCs w:val="18"/>
        </w:rPr>
        <w:t>·</w:t>
      </w:r>
      <w:r>
        <w:rPr>
          <w:rFonts w:hint="eastAsia"/>
          <w:sz w:val="18"/>
          <w:szCs w:val="18"/>
        </w:rPr>
        <w:t>车螺纹 ---------合上开合螺母，丝杆传动，螺纹车刀车螺纹——车至行程终点时，先退刀，后停车，再开倒车退至起点（横向进给量每次不超过10格）</w:t>
      </w:r>
    </w:p>
    <w:p>
      <w:pPr>
        <w:rPr>
          <w:sz w:val="18"/>
          <w:szCs w:val="18"/>
        </w:rPr>
      </w:pPr>
      <w:r>
        <w:rPr>
          <w:rFonts w:hint="eastAsia" w:asciiTheme="minorEastAsia" w:hAnsiTheme="minorEastAsia"/>
          <w:sz w:val="18"/>
          <w:szCs w:val="18"/>
        </w:rPr>
        <w:t>·</w:t>
      </w:r>
      <w:r>
        <w:rPr>
          <w:rFonts w:hint="eastAsia"/>
          <w:sz w:val="18"/>
          <w:szCs w:val="18"/>
        </w:rPr>
        <w:t>车削完毕，检验螺纹(用螺母检验)。</w:t>
      </w:r>
    </w:p>
    <w:p>
      <w:pPr>
        <w:rPr>
          <w:b/>
          <w:sz w:val="18"/>
          <w:szCs w:val="18"/>
        </w:rPr>
      </w:pPr>
      <w:r>
        <w:rPr>
          <w:rFonts w:hint="eastAsia"/>
          <w:sz w:val="18"/>
          <w:szCs w:val="18"/>
        </w:rPr>
        <w:t xml:space="preserve">               </w:t>
      </w:r>
      <w:r>
        <w:rPr>
          <w:rFonts w:hint="eastAsia"/>
          <w:b/>
          <w:sz w:val="18"/>
          <w:szCs w:val="18"/>
        </w:rPr>
        <w:t xml:space="preserve"> </w:t>
      </w:r>
      <w:r>
        <w:rPr>
          <w:b/>
          <w:sz w:val="18"/>
          <w:szCs w:val="18"/>
        </w:rPr>
        <w:t xml:space="preserve">     </w:t>
      </w:r>
      <w:r>
        <w:rPr>
          <w:rFonts w:hint="eastAsia"/>
          <w:b/>
          <w:sz w:val="18"/>
          <w:szCs w:val="18"/>
        </w:rPr>
        <w:t>第八章 铣削加工</w:t>
      </w:r>
    </w:p>
    <w:p>
      <w:pPr>
        <w:ind w:firstLine="1080" w:firstLineChars="450"/>
        <w:rPr>
          <w:sz w:val="18"/>
          <w:szCs w:val="18"/>
        </w:rPr>
      </w:pPr>
      <w:r>
        <w:rPr>
          <w:rFonts w:hint="eastAsia" w:asciiTheme="minorEastAsia" w:hAnsiTheme="minorEastAsia"/>
          <w:sz w:val="18"/>
          <w:szCs w:val="18"/>
        </w:rPr>
        <w:t>·</w:t>
      </w:r>
      <w:r>
        <w:rPr>
          <w:rFonts w:hint="eastAsia"/>
          <w:sz w:val="18"/>
          <w:szCs w:val="18"/>
        </w:rPr>
        <w:t>第一节  铣削运动及铣削用量</w:t>
      </w:r>
    </w:p>
    <w:p>
      <w:pPr>
        <w:rPr>
          <w:sz w:val="18"/>
          <w:szCs w:val="18"/>
        </w:rPr>
      </w:pPr>
      <w:r>
        <w:rPr>
          <w:rFonts w:hint="eastAsia"/>
          <w:sz w:val="18"/>
          <w:szCs w:val="18"/>
        </w:rPr>
        <w:t>一、铣削运动</w:t>
      </w:r>
      <w:r>
        <w:rPr>
          <w:rFonts w:hint="eastAsia"/>
          <w:sz w:val="18"/>
          <w:szCs w:val="18"/>
        </w:rPr>
        <w:br w:type="textWrapping"/>
      </w:r>
      <w:r>
        <w:rPr>
          <w:rFonts w:hint="eastAsia"/>
          <w:sz w:val="18"/>
          <w:szCs w:val="18"/>
        </w:rPr>
        <w:t>铣削加工主要用于加工平面、斜面、垂直面、各种沟槽以及成形表面。不论哪一种铣削方式，为完成铣削过程必须要有以下运动：</w:t>
      </w:r>
    </w:p>
    <w:p>
      <w:pPr>
        <w:ind w:firstLine="1080" w:firstLineChars="450"/>
        <w:rPr>
          <w:sz w:val="18"/>
          <w:szCs w:val="18"/>
        </w:rPr>
      </w:pPr>
      <w:r>
        <w:rPr>
          <w:rFonts w:hint="eastAsia"/>
          <w:sz w:val="18"/>
          <w:szCs w:val="18"/>
        </w:rPr>
        <w:t>①铣刀的旋转-主运动</w:t>
      </w:r>
    </w:p>
    <w:p>
      <w:pPr>
        <w:ind w:firstLine="1080" w:firstLineChars="450"/>
        <w:rPr>
          <w:sz w:val="18"/>
          <w:szCs w:val="18"/>
        </w:rPr>
      </w:pPr>
      <w:r>
        <w:rPr>
          <w:rFonts w:hint="eastAsia"/>
          <w:sz w:val="18"/>
          <w:szCs w:val="18"/>
        </w:rPr>
        <w:t>②工件随工作台缓慢的直线移动-进给运动</w:t>
      </w:r>
    </w:p>
    <w:p>
      <w:pPr>
        <w:rPr>
          <w:sz w:val="18"/>
          <w:szCs w:val="18"/>
        </w:rPr>
      </w:pPr>
      <w:r>
        <w:rPr>
          <w:rFonts w:hint="eastAsia"/>
          <w:sz w:val="18"/>
          <w:szCs w:val="18"/>
        </w:rPr>
        <w:t>二、主要铣削用量（要素）</w:t>
      </w:r>
    </w:p>
    <w:p>
      <w:pPr>
        <w:rPr>
          <w:sz w:val="18"/>
          <w:szCs w:val="18"/>
        </w:rPr>
      </w:pPr>
      <w:r>
        <w:rPr>
          <w:sz w:val="18"/>
          <w:szCs w:val="18"/>
        </w:rPr>
        <w:drawing>
          <wp:anchor distT="0" distB="0" distL="0" distR="0" simplePos="0" relativeHeight="1024" behindDoc="1" locked="0" layoutInCell="1" allowOverlap="1">
            <wp:simplePos x="0" y="0"/>
            <wp:positionH relativeFrom="column">
              <wp:posOffset>3450590</wp:posOffset>
            </wp:positionH>
            <wp:positionV relativeFrom="paragraph">
              <wp:posOffset>128270</wp:posOffset>
            </wp:positionV>
            <wp:extent cx="1155700" cy="393700"/>
            <wp:effectExtent l="0" t="0" r="0" b="0"/>
            <wp:wrapNone/>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155700" cy="393700"/>
                    </a:xfrm>
                    <a:prstGeom prst="rect">
                      <a:avLst/>
                    </a:prstGeom>
                  </pic:spPr>
                </pic:pic>
              </a:graphicData>
            </a:graphic>
          </wp:anchor>
        </w:drawing>
      </w:r>
      <w:r>
        <w:rPr>
          <w:rFonts w:hint="eastAsia"/>
          <w:sz w:val="18"/>
          <w:szCs w:val="18"/>
        </w:rPr>
        <w:t xml:space="preserve">    1. 铣削速度Vc</w:t>
      </w:r>
    </w:p>
    <w:p>
      <w:pPr>
        <w:rPr>
          <w:sz w:val="18"/>
          <w:szCs w:val="18"/>
        </w:rPr>
      </w:pPr>
      <w:r>
        <w:rPr>
          <w:rFonts w:hint="eastAsia"/>
          <w:sz w:val="18"/>
          <w:szCs w:val="18"/>
        </w:rPr>
        <w:t xml:space="preserve">   铣削速度即为铣刀切削处最大直径点的线速度</w:t>
      </w:r>
    </w:p>
    <w:p>
      <w:pPr>
        <w:ind w:firstLine="480" w:firstLineChars="200"/>
        <w:rPr>
          <w:sz w:val="18"/>
          <w:szCs w:val="18"/>
        </w:rPr>
      </w:pPr>
      <w:r>
        <w:rPr>
          <w:rFonts w:hint="eastAsia"/>
          <w:sz w:val="18"/>
          <w:szCs w:val="18"/>
        </w:rPr>
        <w:t>2. 进给量</w:t>
      </w:r>
    </w:p>
    <w:p>
      <w:pPr>
        <w:rPr>
          <w:sz w:val="18"/>
          <w:szCs w:val="18"/>
        </w:rPr>
      </w:pPr>
      <w:r>
        <w:rPr>
          <w:rFonts w:hint="eastAsia"/>
          <w:sz w:val="18"/>
          <w:szCs w:val="18"/>
        </w:rPr>
        <w:t xml:space="preserve">   </w:t>
      </w:r>
      <w:r>
        <w:rPr>
          <w:sz w:val="18"/>
          <w:szCs w:val="18"/>
        </w:rPr>
        <w:t xml:space="preserve">   </w:t>
      </w:r>
      <w:r>
        <w:rPr>
          <w:rFonts w:hint="eastAsia"/>
          <w:sz w:val="18"/>
          <w:szCs w:val="18"/>
        </w:rPr>
        <w:t>铣削进给量有三种表示方式：</w:t>
      </w:r>
    </w:p>
    <w:p>
      <w:pPr>
        <w:rPr>
          <w:sz w:val="18"/>
          <w:szCs w:val="18"/>
        </w:rPr>
      </w:pPr>
      <w:r>
        <w:rPr>
          <w:rFonts w:hint="eastAsia"/>
          <w:sz w:val="18"/>
          <w:szCs w:val="18"/>
        </w:rPr>
        <w:t xml:space="preserve">    </w:t>
      </w:r>
      <w:r>
        <w:rPr>
          <w:sz w:val="18"/>
          <w:szCs w:val="18"/>
        </w:rPr>
        <w:t xml:space="preserve">  </w:t>
      </w:r>
      <w:r>
        <w:rPr>
          <w:rFonts w:hint="eastAsia"/>
          <w:sz w:val="18"/>
          <w:szCs w:val="18"/>
        </w:rPr>
        <w:t xml:space="preserve">（1）进给速度vf（mm/min）  </w:t>
      </w:r>
    </w:p>
    <w:p>
      <w:pPr>
        <w:rPr>
          <w:sz w:val="18"/>
          <w:szCs w:val="18"/>
        </w:rPr>
      </w:pPr>
      <w:r>
        <w:rPr>
          <w:rFonts w:hint="eastAsia"/>
          <w:sz w:val="18"/>
          <w:szCs w:val="18"/>
        </w:rPr>
        <w:t xml:space="preserve">    </w:t>
      </w:r>
      <w:r>
        <w:rPr>
          <w:sz w:val="18"/>
          <w:szCs w:val="18"/>
        </w:rPr>
        <w:t xml:space="preserve">  </w:t>
      </w:r>
      <w:r>
        <w:rPr>
          <w:rFonts w:hint="eastAsia"/>
          <w:sz w:val="18"/>
          <w:szCs w:val="18"/>
        </w:rPr>
        <w:t xml:space="preserve">（2）每转进给量f(mm/r) </w:t>
      </w:r>
    </w:p>
    <w:p>
      <w:pPr>
        <w:rPr>
          <w:sz w:val="18"/>
          <w:szCs w:val="18"/>
        </w:rPr>
      </w:pPr>
      <w:r>
        <w:rPr>
          <w:rFonts w:hint="eastAsia"/>
          <w:sz w:val="18"/>
          <w:szCs w:val="18"/>
        </w:rPr>
        <w:t xml:space="preserve">    </w:t>
      </w:r>
      <w:r>
        <w:rPr>
          <w:sz w:val="18"/>
          <w:szCs w:val="18"/>
        </w:rPr>
        <w:t xml:space="preserve">  </w:t>
      </w:r>
      <w:r>
        <w:rPr>
          <w:rFonts w:hint="eastAsia"/>
          <w:sz w:val="18"/>
          <w:szCs w:val="18"/>
        </w:rPr>
        <w:t>（3）每齿进给量fz（mm/z）</w:t>
      </w:r>
    </w:p>
    <w:p>
      <w:pPr>
        <w:rPr>
          <w:sz w:val="18"/>
          <w:szCs w:val="18"/>
        </w:rPr>
      </w:pPr>
      <w:r>
        <w:rPr>
          <w:rFonts w:hint="eastAsia"/>
          <w:sz w:val="18"/>
          <w:szCs w:val="18"/>
        </w:rPr>
        <w:t xml:space="preserve">  </w:t>
      </w:r>
      <w:r>
        <w:rPr>
          <w:sz w:val="18"/>
          <w:szCs w:val="18"/>
        </w:rPr>
        <w:t xml:space="preserve">  </w:t>
      </w:r>
      <w:r>
        <w:rPr>
          <w:rFonts w:hint="eastAsia"/>
          <w:sz w:val="18"/>
          <w:szCs w:val="18"/>
        </w:rPr>
        <w:t>3.铣削深度ap</w:t>
      </w:r>
    </w:p>
    <w:p>
      <w:pPr>
        <w:ind w:firstLine="360" w:firstLineChars="150"/>
        <w:rPr>
          <w:sz w:val="18"/>
          <w:szCs w:val="18"/>
        </w:rPr>
      </w:pPr>
      <w:r>
        <w:rPr>
          <w:rFonts w:hint="eastAsia"/>
          <w:sz w:val="18"/>
          <w:szCs w:val="18"/>
        </w:rPr>
        <w:t xml:space="preserve"> 4.铣削宽度ae  </w:t>
      </w:r>
    </w:p>
    <w:p>
      <w:pPr>
        <w:rPr>
          <w:sz w:val="18"/>
          <w:szCs w:val="18"/>
        </w:rPr>
      </w:pPr>
      <w:r>
        <w:rPr>
          <w:rFonts w:hint="eastAsia"/>
          <w:sz w:val="18"/>
          <w:szCs w:val="18"/>
        </w:rPr>
        <w:t xml:space="preserve">三、铣削的特点和应用  </w:t>
      </w:r>
    </w:p>
    <w:p>
      <w:pPr>
        <w:rPr>
          <w:sz w:val="18"/>
          <w:szCs w:val="18"/>
        </w:rPr>
      </w:pPr>
      <w:r>
        <w:rPr>
          <w:rFonts w:hint="eastAsia"/>
          <w:sz w:val="18"/>
          <w:szCs w:val="18"/>
        </w:rPr>
        <w:t>1.  铣削的特点</w:t>
      </w:r>
    </w:p>
    <w:p>
      <w:pPr>
        <w:rPr>
          <w:sz w:val="18"/>
          <w:szCs w:val="18"/>
        </w:rPr>
      </w:pPr>
      <w:r>
        <w:rPr>
          <w:rFonts w:hint="eastAsia"/>
          <w:sz w:val="18"/>
          <w:szCs w:val="18"/>
        </w:rPr>
        <w:t xml:space="preserve">（1）刀刃的散热条件好；      </w:t>
      </w:r>
      <w:r>
        <w:rPr>
          <w:sz w:val="18"/>
          <w:szCs w:val="18"/>
        </w:rPr>
        <w:t xml:space="preserve">       </w:t>
      </w:r>
      <w:r>
        <w:rPr>
          <w:rFonts w:hint="eastAsia"/>
          <w:sz w:val="18"/>
          <w:szCs w:val="18"/>
        </w:rPr>
        <w:t>铣刀工作时每个刀齿都顺序性地参加</w:t>
      </w:r>
    </w:p>
    <w:p>
      <w:pPr>
        <w:rPr>
          <w:sz w:val="18"/>
          <w:szCs w:val="18"/>
        </w:rPr>
      </w:pPr>
      <w:r>
        <w:rPr>
          <w:sz w:val="18"/>
          <w:szCs w:val="18"/>
        </w:rPr>
        <w:drawing>
          <wp:anchor distT="0" distB="0" distL="0" distR="0" simplePos="0" relativeHeight="1024" behindDoc="1" locked="0" layoutInCell="1" allowOverlap="1">
            <wp:simplePos x="0" y="0"/>
            <wp:positionH relativeFrom="column">
              <wp:posOffset>1894840</wp:posOffset>
            </wp:positionH>
            <wp:positionV relativeFrom="paragraph">
              <wp:posOffset>188595</wp:posOffset>
            </wp:positionV>
            <wp:extent cx="3750945" cy="1026160"/>
            <wp:effectExtent l="0" t="0" r="1905" b="2540"/>
            <wp:wrapNone/>
            <wp:docPr id="1037" name="Image1" descr="O12A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Image1" descr="O12A027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750945" cy="1026159"/>
                    </a:xfrm>
                    <a:prstGeom prst="rect">
                      <a:avLst/>
                    </a:prstGeom>
                  </pic:spPr>
                </pic:pic>
              </a:graphicData>
            </a:graphic>
          </wp:anchor>
        </w:drawing>
      </w:r>
      <w:r>
        <w:rPr>
          <w:rFonts w:hint="eastAsia"/>
          <w:sz w:val="18"/>
          <w:szCs w:val="18"/>
        </w:rPr>
        <w:t>（2）铣削的生产率较高；             切削，因此刀刃的散热条件好。</w:t>
      </w:r>
    </w:p>
    <w:p>
      <w:pPr>
        <w:rPr>
          <w:sz w:val="18"/>
          <w:szCs w:val="18"/>
        </w:rPr>
      </w:pPr>
      <w:r>
        <w:rPr>
          <w:rFonts w:hint="eastAsia"/>
          <w:sz w:val="18"/>
          <w:szCs w:val="18"/>
        </w:rPr>
        <w:t xml:space="preserve">（3）铣削时易产生振动。                  </w:t>
      </w:r>
      <w:r>
        <w:rPr>
          <w:sz w:val="18"/>
          <w:szCs w:val="18"/>
        </w:rPr>
        <w:t xml:space="preserve">  </w:t>
      </w:r>
    </w:p>
    <w:p>
      <w:pPr>
        <w:rPr>
          <w:sz w:val="18"/>
          <w:szCs w:val="18"/>
        </w:rPr>
      </w:pPr>
      <w:r>
        <w:rPr>
          <w:rFonts w:hint="eastAsia"/>
          <w:sz w:val="18"/>
          <w:szCs w:val="18"/>
        </w:rPr>
        <w:t>2.铣削的应用</w:t>
      </w:r>
    </w:p>
    <w:p>
      <w:pPr>
        <w:rPr>
          <w:sz w:val="18"/>
          <w:szCs w:val="18"/>
        </w:rPr>
      </w:pPr>
      <w:r>
        <w:rPr>
          <w:rFonts w:hint="eastAsia"/>
          <w:sz w:val="18"/>
          <w:szCs w:val="18"/>
        </w:rPr>
        <w:t xml:space="preserve">  （1）加工平面；</w:t>
      </w:r>
    </w:p>
    <w:p>
      <w:pPr>
        <w:rPr>
          <w:sz w:val="18"/>
          <w:szCs w:val="18"/>
        </w:rPr>
      </w:pPr>
      <w:r>
        <w:rPr>
          <w:rFonts w:hint="eastAsia"/>
          <w:sz w:val="18"/>
          <w:szCs w:val="18"/>
        </w:rPr>
        <w:t xml:space="preserve">  （2）加工各种沟槽和成形面；</w:t>
      </w:r>
    </w:p>
    <w:p>
      <w:pPr>
        <w:rPr>
          <w:sz w:val="18"/>
          <w:szCs w:val="18"/>
        </w:rPr>
      </w:pPr>
      <w:r>
        <w:rPr>
          <w:rFonts w:hint="eastAsia"/>
          <w:sz w:val="18"/>
          <w:szCs w:val="18"/>
        </w:rPr>
        <w:t xml:space="preserve">  （3）还可以进行分度工作。</w:t>
      </w:r>
    </w:p>
    <w:p>
      <w:pPr>
        <w:ind w:firstLine="480"/>
        <w:rPr>
          <w:sz w:val="18"/>
          <w:szCs w:val="18"/>
        </w:rPr>
      </w:pPr>
      <w:r>
        <w:rPr>
          <w:sz w:val="18"/>
          <w:szCs w:val="18"/>
        </w:rPr>
        <w:drawing>
          <wp:anchor distT="0" distB="0" distL="0" distR="0" simplePos="0" relativeHeight="1024" behindDoc="1" locked="0" layoutInCell="1" allowOverlap="1">
            <wp:simplePos x="0" y="0"/>
            <wp:positionH relativeFrom="column">
              <wp:posOffset>2332990</wp:posOffset>
            </wp:positionH>
            <wp:positionV relativeFrom="paragraph">
              <wp:posOffset>109855</wp:posOffset>
            </wp:positionV>
            <wp:extent cx="3242310" cy="1307465"/>
            <wp:effectExtent l="0" t="0" r="15240" b="6985"/>
            <wp:wrapNone/>
            <wp:docPr id="1038" name="Image1" descr="O12A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1" descr="O12A0275"/>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42310" cy="1307465"/>
                    </a:xfrm>
                    <a:prstGeom prst="rect">
                      <a:avLst/>
                    </a:prstGeom>
                  </pic:spPr>
                </pic:pic>
              </a:graphicData>
            </a:graphic>
          </wp:anchor>
        </w:drawing>
      </w:r>
      <w:r>
        <w:rPr>
          <w:rFonts w:hint="eastAsia"/>
          <w:sz w:val="18"/>
          <w:szCs w:val="18"/>
        </w:rPr>
        <w:t>公差等级一般为IT9～IT7；       表面粗糙度Ra值一般为6.3～1.6µm。</w:t>
      </w:r>
    </w:p>
    <w:p>
      <w:pPr>
        <w:ind w:firstLine="2940" w:firstLineChars="1050"/>
        <w:rPr>
          <w:sz w:val="18"/>
          <w:szCs w:val="18"/>
        </w:rPr>
      </w:pPr>
      <w:r>
        <w:rPr>
          <w:rFonts w:hint="eastAsia" w:asciiTheme="minorEastAsia" w:hAnsiTheme="minorEastAsia"/>
          <w:sz w:val="18"/>
          <w:szCs w:val="18"/>
        </w:rPr>
        <w:t>·</w:t>
      </w:r>
      <w:r>
        <w:rPr>
          <w:rFonts w:hint="eastAsia"/>
          <w:sz w:val="18"/>
          <w:szCs w:val="18"/>
        </w:rPr>
        <w:t>第二节  铣刀</w:t>
      </w:r>
    </w:p>
    <w:p>
      <w:pPr>
        <w:rPr>
          <w:sz w:val="18"/>
          <w:szCs w:val="18"/>
        </w:rPr>
      </w:pPr>
      <w:r>
        <w:rPr>
          <w:sz w:val="18"/>
          <w:szCs w:val="18"/>
        </w:rPr>
        <w:drawing>
          <wp:anchor distT="0" distB="0" distL="0" distR="0" simplePos="0" relativeHeight="1024" behindDoc="1" locked="0" layoutInCell="1" allowOverlap="1">
            <wp:simplePos x="0" y="0"/>
            <wp:positionH relativeFrom="margin">
              <wp:posOffset>-170815</wp:posOffset>
            </wp:positionH>
            <wp:positionV relativeFrom="paragraph">
              <wp:posOffset>208280</wp:posOffset>
            </wp:positionV>
            <wp:extent cx="1782445" cy="1975485"/>
            <wp:effectExtent l="0" t="0" r="8255" b="6350"/>
            <wp:wrapNone/>
            <wp:docPr id="1039" name="Image1" descr="O12A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Image1" descr="O12A027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782712" cy="1975449"/>
                    </a:xfrm>
                    <a:prstGeom prst="rect">
                      <a:avLst/>
                    </a:prstGeom>
                  </pic:spPr>
                </pic:pic>
              </a:graphicData>
            </a:graphic>
          </wp:anchor>
        </w:drawing>
      </w:r>
      <w:r>
        <w:rPr>
          <w:rFonts w:hint="eastAsia"/>
          <w:sz w:val="18"/>
          <w:szCs w:val="18"/>
        </w:rPr>
        <w:t xml:space="preserve">带孔铣刀    带柄铣刀     </w:t>
      </w:r>
    </w:p>
    <w:p>
      <w:pPr>
        <w:ind w:firstLine="2520" w:firstLineChars="1050"/>
        <w:rPr>
          <w:sz w:val="18"/>
          <w:szCs w:val="18"/>
        </w:rPr>
      </w:pPr>
      <w:r>
        <w:rPr>
          <w:rFonts w:hint="eastAsia"/>
          <w:sz w:val="18"/>
          <w:szCs w:val="18"/>
        </w:rPr>
        <w:t xml:space="preserve">带孔铣刀的安装       </w:t>
      </w:r>
    </w:p>
    <w:p>
      <w:pPr>
        <w:rPr>
          <w:sz w:val="18"/>
          <w:szCs w:val="18"/>
        </w:rPr>
      </w:pPr>
    </w:p>
    <w:p>
      <w:pPr>
        <w:rPr>
          <w:sz w:val="18"/>
          <w:szCs w:val="18"/>
        </w:rPr>
      </w:pPr>
      <w:r>
        <w:rPr>
          <w:rFonts w:hint="eastAsia"/>
          <w:sz w:val="18"/>
          <w:szCs w:val="18"/>
        </w:rPr>
        <w:t xml:space="preserve"> </w:t>
      </w:r>
    </w:p>
    <w:p>
      <w:pPr>
        <w:rPr>
          <w:sz w:val="18"/>
          <w:szCs w:val="18"/>
        </w:rPr>
      </w:pPr>
    </w:p>
    <w:p>
      <w:pPr>
        <w:rPr>
          <w:sz w:val="18"/>
          <w:szCs w:val="18"/>
        </w:rPr>
      </w:pPr>
      <w:r>
        <w:rPr>
          <w:sz w:val="18"/>
          <w:szCs w:val="18"/>
        </w:rPr>
        <w:t xml:space="preserve">                        </w:t>
      </w:r>
    </w:p>
    <w:p>
      <w:pPr>
        <w:ind w:firstLine="2640" w:firstLineChars="1100"/>
        <w:rPr>
          <w:rFonts w:hint="eastAsia"/>
          <w:sz w:val="18"/>
          <w:szCs w:val="18"/>
        </w:rPr>
      </w:pPr>
      <w:r>
        <w:rPr>
          <w:rFonts w:hint="eastAsia"/>
          <w:sz w:val="18"/>
          <w:szCs w:val="18"/>
        </w:rPr>
        <w:t>带柄铣刀的安装</w:t>
      </w:r>
    </w:p>
    <w:p>
      <w:pPr>
        <w:ind w:firstLine="2640" w:firstLineChars="1100"/>
        <w:rPr>
          <w:rFonts w:hint="eastAsia"/>
          <w:sz w:val="18"/>
          <w:szCs w:val="18"/>
        </w:rPr>
      </w:pPr>
    </w:p>
    <w:p>
      <w:pPr>
        <w:ind w:firstLine="2640" w:firstLineChars="1100"/>
        <w:rPr>
          <w:rFonts w:hint="eastAsia"/>
          <w:sz w:val="18"/>
          <w:szCs w:val="18"/>
        </w:rPr>
      </w:pPr>
    </w:p>
    <w:p>
      <w:pPr>
        <w:ind w:firstLine="2640" w:firstLineChars="1100"/>
        <w:rPr>
          <w:rFonts w:hint="eastAsia"/>
          <w:sz w:val="18"/>
          <w:szCs w:val="18"/>
        </w:rPr>
      </w:pPr>
      <w:r>
        <w:rPr>
          <w:sz w:val="18"/>
          <w:szCs w:val="18"/>
        </w:rPr>
        <w:drawing>
          <wp:anchor distT="0" distB="0" distL="0" distR="0" simplePos="0" relativeHeight="1024" behindDoc="1" locked="0" layoutInCell="1" allowOverlap="1">
            <wp:simplePos x="0" y="0"/>
            <wp:positionH relativeFrom="margin">
              <wp:posOffset>3369945</wp:posOffset>
            </wp:positionH>
            <wp:positionV relativeFrom="paragraph">
              <wp:posOffset>43815</wp:posOffset>
            </wp:positionV>
            <wp:extent cx="2401570" cy="2108835"/>
            <wp:effectExtent l="0" t="0" r="17780" b="5715"/>
            <wp:wrapNone/>
            <wp:docPr id="1040" name="Image1" descr="O12A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1" descr="O12A0281"/>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401570" cy="2108835"/>
                    </a:xfrm>
                    <a:prstGeom prst="rect">
                      <a:avLst/>
                    </a:prstGeom>
                  </pic:spPr>
                </pic:pic>
              </a:graphicData>
            </a:graphic>
          </wp:anchor>
        </w:drawing>
      </w:r>
    </w:p>
    <w:p>
      <w:pPr>
        <w:ind w:firstLine="2640" w:firstLineChars="1100"/>
        <w:rPr>
          <w:rFonts w:hint="eastAsia"/>
          <w:sz w:val="18"/>
          <w:szCs w:val="18"/>
        </w:rPr>
      </w:pPr>
    </w:p>
    <w:p>
      <w:pPr>
        <w:ind w:firstLine="2640" w:firstLineChars="1100"/>
        <w:rPr>
          <w:sz w:val="18"/>
          <w:szCs w:val="18"/>
        </w:rPr>
      </w:pPr>
      <w:r>
        <w:rPr>
          <w:rFonts w:hint="eastAsia" w:asciiTheme="minorEastAsia" w:hAnsiTheme="minorEastAsia"/>
          <w:sz w:val="18"/>
          <w:szCs w:val="18"/>
        </w:rPr>
        <w:t>·</w:t>
      </w:r>
      <w:r>
        <w:rPr>
          <w:rFonts w:hint="eastAsia"/>
          <w:sz w:val="18"/>
          <w:szCs w:val="18"/>
        </w:rPr>
        <w:t xml:space="preserve">第三节 </w:t>
      </w:r>
      <w:r>
        <w:rPr>
          <w:sz w:val="18"/>
          <w:szCs w:val="18"/>
        </w:rPr>
        <w:t xml:space="preserve">  </w:t>
      </w:r>
      <w:r>
        <w:rPr>
          <w:rFonts w:hint="eastAsia"/>
          <w:sz w:val="18"/>
          <w:szCs w:val="18"/>
        </w:rPr>
        <w:t>铣床</w:t>
      </w:r>
    </w:p>
    <w:p>
      <w:pPr>
        <w:rPr>
          <w:sz w:val="18"/>
          <w:szCs w:val="18"/>
        </w:rPr>
      </w:pPr>
      <w:r>
        <w:rPr>
          <w:rFonts w:hint="eastAsia"/>
          <w:sz w:val="18"/>
          <w:szCs w:val="18"/>
        </w:rPr>
        <w:t>卧式铣床 （X6125）            立式铣床X5030</w:t>
      </w:r>
    </w:p>
    <w:p>
      <w:pPr>
        <w:rPr>
          <w:sz w:val="18"/>
          <w:szCs w:val="18"/>
        </w:rPr>
      </w:pPr>
      <w:r>
        <w:rPr>
          <w:sz w:val="18"/>
          <w:szCs w:val="18"/>
        </w:rPr>
        <w:t xml:space="preserve">                 </w:t>
      </w:r>
      <w:r>
        <w:rPr>
          <w:rFonts w:hint="eastAsia" w:asciiTheme="minorEastAsia" w:hAnsiTheme="minorEastAsia"/>
          <w:sz w:val="18"/>
          <w:szCs w:val="18"/>
        </w:rPr>
        <w:t>·</w:t>
      </w:r>
      <w:r>
        <w:rPr>
          <w:rFonts w:hint="eastAsia"/>
          <w:sz w:val="18"/>
          <w:szCs w:val="18"/>
        </w:rPr>
        <w:t xml:space="preserve">第四节  铣床附件 </w:t>
      </w:r>
    </w:p>
    <w:p>
      <w:pPr>
        <w:ind w:firstLine="3000" w:firstLineChars="1250"/>
        <w:rPr>
          <w:sz w:val="18"/>
          <w:szCs w:val="18"/>
        </w:rPr>
      </w:pPr>
      <w:r>
        <w:rPr>
          <w:rFonts w:hint="eastAsia"/>
          <w:sz w:val="18"/>
          <w:szCs w:val="18"/>
        </w:rPr>
        <w:t>万能分度头传动示意图</w:t>
      </w:r>
    </w:p>
    <w:p>
      <w:pPr>
        <w:rPr>
          <w:sz w:val="18"/>
          <w:szCs w:val="18"/>
        </w:rPr>
      </w:pPr>
      <w:r>
        <w:rPr>
          <w:sz w:val="18"/>
          <w:szCs w:val="18"/>
        </w:rPr>
        <w:drawing>
          <wp:anchor distT="0" distB="0" distL="0" distR="0" simplePos="0" relativeHeight="1024" behindDoc="1" locked="0" layoutInCell="1" allowOverlap="1">
            <wp:simplePos x="0" y="0"/>
            <wp:positionH relativeFrom="column">
              <wp:posOffset>2384425</wp:posOffset>
            </wp:positionH>
            <wp:positionV relativeFrom="paragraph">
              <wp:posOffset>178435</wp:posOffset>
            </wp:positionV>
            <wp:extent cx="904240" cy="280670"/>
            <wp:effectExtent l="0" t="0" r="0" b="5080"/>
            <wp:wrapNone/>
            <wp:docPr id="104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Image1"/>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904240" cy="280668"/>
                    </a:xfrm>
                    <a:prstGeom prst="rect">
                      <a:avLst/>
                    </a:prstGeom>
                  </pic:spPr>
                </pic:pic>
              </a:graphicData>
            </a:graphic>
          </wp:anchor>
        </w:drawing>
      </w:r>
      <w:r>
        <w:rPr>
          <w:rFonts w:hint="eastAsia"/>
          <w:sz w:val="18"/>
          <w:szCs w:val="18"/>
        </w:rPr>
        <w:t>例：今欲铣一六面体，每铣完一面后工件应转过1／6转，</w:t>
      </w:r>
    </w:p>
    <w:p>
      <w:pPr>
        <w:rPr>
          <w:sz w:val="18"/>
          <w:szCs w:val="18"/>
        </w:rPr>
      </w:pPr>
      <w:r>
        <w:rPr>
          <w:rFonts w:hint="eastAsia"/>
          <w:sz w:val="18"/>
          <w:szCs w:val="18"/>
        </w:rPr>
        <w:t>按公式(n=40/Z)手柄转动转数应为</w:t>
      </w:r>
    </w:p>
    <w:p>
      <w:pPr>
        <w:rPr>
          <w:sz w:val="18"/>
          <w:szCs w:val="18"/>
        </w:rPr>
      </w:pPr>
      <w:r>
        <w:rPr>
          <w:rFonts w:hint="eastAsia"/>
          <w:sz w:val="18"/>
          <w:szCs w:val="18"/>
        </w:rPr>
        <w:t xml:space="preserve">  即手柄要转动6整圈再加上2/3圈；此处2／3圈一般是通过</w:t>
      </w:r>
    </w:p>
    <w:p>
      <w:pPr>
        <w:rPr>
          <w:sz w:val="18"/>
          <w:szCs w:val="18"/>
        </w:rPr>
      </w:pPr>
      <w:r>
        <w:rPr>
          <w:rFonts w:hint="eastAsia"/>
          <w:sz w:val="18"/>
          <w:szCs w:val="18"/>
        </w:rPr>
        <w:t>分度盘来控制的。分度头一般备有两块分度盘，分度盘两面上</w:t>
      </w:r>
    </w:p>
    <w:p>
      <w:pPr>
        <w:rPr>
          <w:sz w:val="18"/>
          <w:szCs w:val="18"/>
        </w:rPr>
      </w:pPr>
      <w:r>
        <w:rPr>
          <w:rFonts w:hint="eastAsia"/>
          <w:sz w:val="18"/>
          <w:szCs w:val="18"/>
        </w:rPr>
        <w:t>有许多数目不同的等分孔，它们的孔距是相等的，只要在上面</w:t>
      </w:r>
    </w:p>
    <w:p>
      <w:pPr>
        <w:rPr>
          <w:sz w:val="18"/>
          <w:szCs w:val="18"/>
        </w:rPr>
      </w:pPr>
      <w:r>
        <w:rPr>
          <w:rFonts w:hint="eastAsia"/>
          <w:sz w:val="18"/>
          <w:szCs w:val="18"/>
        </w:rPr>
        <w:t>找到3的倍数孔，例如30、33、36……任选一个即可进行2／3圈的分度。</w:t>
      </w:r>
    </w:p>
    <w:p>
      <w:pPr>
        <w:rPr>
          <w:sz w:val="18"/>
          <w:szCs w:val="18"/>
        </w:rPr>
      </w:pPr>
      <w:r>
        <w:rPr>
          <w:sz w:val="18"/>
          <w:szCs w:val="18"/>
        </w:rPr>
        <w:drawing>
          <wp:anchor distT="0" distB="0" distL="0" distR="0" simplePos="0" relativeHeight="1024" behindDoc="1" locked="0" layoutInCell="1" allowOverlap="1">
            <wp:simplePos x="0" y="0"/>
            <wp:positionH relativeFrom="column">
              <wp:posOffset>2553970</wp:posOffset>
            </wp:positionH>
            <wp:positionV relativeFrom="paragraph">
              <wp:posOffset>106680</wp:posOffset>
            </wp:positionV>
            <wp:extent cx="3278505" cy="2251075"/>
            <wp:effectExtent l="0" t="0" r="17145" b="15875"/>
            <wp:wrapNone/>
            <wp:docPr id="1043" name="Image1" descr="O12A0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Image1" descr="O12A0286"/>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278505" cy="2251075"/>
                    </a:xfrm>
                    <a:prstGeom prst="rect">
                      <a:avLst/>
                    </a:prstGeom>
                  </pic:spPr>
                </pic:pic>
              </a:graphicData>
            </a:graphic>
          </wp:anchor>
        </w:drawing>
      </w:r>
      <w:r>
        <w:rPr>
          <w:rFonts w:hint="eastAsia"/>
          <w:sz w:val="18"/>
          <w:szCs w:val="18"/>
        </w:rPr>
        <w:t xml:space="preserve"> 例：铣削齿数为80的齿轮，每铣一齿，分度头手柄的转数为 1/2转。</w:t>
      </w:r>
    </w:p>
    <w:p>
      <w:pPr>
        <w:rPr>
          <w:sz w:val="18"/>
          <w:szCs w:val="18"/>
        </w:rPr>
      </w:pPr>
      <w:r>
        <w:rPr>
          <w:rFonts w:hint="eastAsia"/>
          <w:sz w:val="18"/>
          <w:szCs w:val="18"/>
        </w:rPr>
        <w:t xml:space="preserve">    </w:t>
      </w:r>
      <w:r>
        <w:rPr>
          <w:sz w:val="18"/>
          <w:szCs w:val="18"/>
        </w:rPr>
        <w:t xml:space="preserve">           n=40/Z=40/80=1/2</w:t>
      </w:r>
    </w:p>
    <w:p>
      <w:pPr>
        <w:ind w:firstLine="1800" w:firstLineChars="750"/>
        <w:rPr>
          <w:sz w:val="18"/>
          <w:szCs w:val="18"/>
        </w:rPr>
      </w:pPr>
      <w:r>
        <w:rPr>
          <w:rFonts w:hint="eastAsia" w:asciiTheme="minorEastAsia" w:hAnsiTheme="minorEastAsia"/>
          <w:sz w:val="18"/>
          <w:szCs w:val="18"/>
        </w:rPr>
        <w:t>·</w:t>
      </w:r>
      <w:r>
        <w:rPr>
          <w:rFonts w:hint="eastAsia"/>
          <w:sz w:val="18"/>
          <w:szCs w:val="18"/>
        </w:rPr>
        <w:t xml:space="preserve">第五节  铣削工作 </w:t>
      </w:r>
    </w:p>
    <w:p>
      <w:pPr>
        <w:rPr>
          <w:sz w:val="18"/>
          <w:szCs w:val="18"/>
        </w:rPr>
      </w:pPr>
      <w:r>
        <w:rPr>
          <w:rFonts w:hint="eastAsia"/>
          <w:sz w:val="18"/>
          <w:szCs w:val="18"/>
        </w:rPr>
        <w:t>铣平面 : 用端铣刀铣平面比用圆柱铣刀铣平面好。</w:t>
      </w:r>
    </w:p>
    <w:p>
      <w:pPr>
        <w:rPr>
          <w:sz w:val="18"/>
          <w:szCs w:val="18"/>
        </w:rPr>
      </w:pPr>
      <w:r>
        <w:rPr>
          <w:sz w:val="18"/>
          <w:szCs w:val="18"/>
        </w:rPr>
        <w:drawing>
          <wp:anchor distT="0" distB="0" distL="0" distR="0" simplePos="0" relativeHeight="1024" behindDoc="1" locked="0" layoutInCell="1" allowOverlap="1">
            <wp:simplePos x="0" y="0"/>
            <wp:positionH relativeFrom="margin">
              <wp:posOffset>806450</wp:posOffset>
            </wp:positionH>
            <wp:positionV relativeFrom="paragraph">
              <wp:posOffset>18415</wp:posOffset>
            </wp:positionV>
            <wp:extent cx="1512570" cy="718820"/>
            <wp:effectExtent l="0" t="0" r="0" b="5715"/>
            <wp:wrapNone/>
            <wp:docPr id="1042" name="Image1" descr="O12A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1" descr="O12A0285"/>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512762" cy="718681"/>
                    </a:xfrm>
                    <a:prstGeom prst="rect">
                      <a:avLst/>
                    </a:prstGeom>
                  </pic:spPr>
                </pic:pic>
              </a:graphicData>
            </a:graphic>
          </wp:anchor>
        </w:drawing>
      </w:r>
      <w:r>
        <w:rPr>
          <w:rFonts w:hint="eastAsia"/>
          <w:sz w:val="18"/>
          <w:szCs w:val="18"/>
        </w:rPr>
        <w:t>铣斜面 :</w:t>
      </w:r>
      <w:r>
        <w:rPr>
          <w:sz w:val="18"/>
          <w:szCs w:val="18"/>
        </w:rPr>
        <w:t xml:space="preserve">                            </w:t>
      </w:r>
      <w:r>
        <w:rPr>
          <w:rFonts w:hint="eastAsia"/>
          <w:sz w:val="18"/>
          <w:szCs w:val="18"/>
        </w:rPr>
        <w:t>铣沟槽 :</w:t>
      </w:r>
      <w:r>
        <w:rPr>
          <w:sz w:val="18"/>
          <w:szCs w:val="18"/>
        </w:rPr>
        <w:t xml:space="preserve"> </w:t>
      </w:r>
    </w:p>
    <w:p>
      <w:pPr>
        <w:rPr>
          <w:sz w:val="18"/>
          <w:szCs w:val="18"/>
        </w:rPr>
      </w:pPr>
    </w:p>
    <w:p>
      <w:pPr>
        <w:rPr>
          <w:sz w:val="18"/>
          <w:szCs w:val="18"/>
        </w:rPr>
      </w:pPr>
    </w:p>
    <w:p>
      <w:pPr>
        <w:rPr>
          <w:sz w:val="18"/>
          <w:szCs w:val="18"/>
        </w:rPr>
      </w:pPr>
    </w:p>
    <w:p>
      <w:pPr>
        <w:rPr>
          <w:rFonts w:hint="eastAsia"/>
          <w:sz w:val="18"/>
          <w:szCs w:val="18"/>
        </w:rPr>
      </w:pPr>
      <w:r>
        <w:rPr>
          <w:sz w:val="18"/>
          <w:szCs w:val="18"/>
        </w:rPr>
        <w:drawing>
          <wp:anchor distT="0" distB="0" distL="0" distR="0" simplePos="0" relativeHeight="1024" behindDoc="1" locked="0" layoutInCell="1" allowOverlap="1">
            <wp:simplePos x="0" y="0"/>
            <wp:positionH relativeFrom="column">
              <wp:posOffset>2501900</wp:posOffset>
            </wp:positionH>
            <wp:positionV relativeFrom="paragraph">
              <wp:posOffset>17780</wp:posOffset>
            </wp:positionV>
            <wp:extent cx="2877820" cy="812800"/>
            <wp:effectExtent l="0" t="0" r="17780" b="6350"/>
            <wp:wrapNone/>
            <wp:docPr id="1044" name="Image1" descr="O12A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1" descr="O12A028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877820" cy="812605"/>
                    </a:xfrm>
                    <a:prstGeom prst="rect">
                      <a:avLst/>
                    </a:prstGeom>
                  </pic:spPr>
                </pic:pic>
              </a:graphicData>
            </a:graphic>
          </wp:anchor>
        </w:drawing>
      </w:r>
    </w:p>
    <w:p>
      <w:pPr>
        <w:rPr>
          <w:sz w:val="18"/>
          <w:szCs w:val="18"/>
        </w:rPr>
      </w:pPr>
      <w:r>
        <w:rPr>
          <w:rFonts w:hint="eastAsia"/>
          <w:sz w:val="18"/>
          <w:szCs w:val="18"/>
        </w:rPr>
        <w:t>铣键槽:</w:t>
      </w:r>
      <w:r>
        <w:rPr>
          <w:sz w:val="18"/>
          <w:szCs w:val="18"/>
        </w:rPr>
        <w:t xml:space="preserve"> </w:t>
      </w:r>
    </w:p>
    <w:p>
      <w:pPr>
        <w:rPr>
          <w:sz w:val="18"/>
          <w:szCs w:val="18"/>
        </w:rPr>
      </w:pPr>
    </w:p>
    <w:p>
      <w:pPr>
        <w:rPr>
          <w:sz w:val="18"/>
          <w:szCs w:val="18"/>
        </w:rPr>
      </w:pPr>
    </w:p>
    <w:p>
      <w:pPr>
        <w:rPr>
          <w:sz w:val="18"/>
          <w:szCs w:val="18"/>
        </w:rPr>
      </w:pPr>
    </w:p>
    <w:p>
      <w:pPr>
        <w:rPr>
          <w:sz w:val="18"/>
          <w:szCs w:val="18"/>
        </w:rPr>
      </w:pPr>
      <w:r>
        <w:rPr>
          <w:sz w:val="18"/>
          <w:szCs w:val="18"/>
        </w:rPr>
        <w:drawing>
          <wp:anchor distT="0" distB="0" distL="0" distR="0" simplePos="0" relativeHeight="1024" behindDoc="1" locked="0" layoutInCell="1" allowOverlap="1">
            <wp:simplePos x="0" y="0"/>
            <wp:positionH relativeFrom="column">
              <wp:posOffset>2811780</wp:posOffset>
            </wp:positionH>
            <wp:positionV relativeFrom="paragraph">
              <wp:posOffset>25400</wp:posOffset>
            </wp:positionV>
            <wp:extent cx="2326005" cy="651510"/>
            <wp:effectExtent l="0" t="0" r="17145" b="15240"/>
            <wp:wrapNone/>
            <wp:docPr id="1045" name="Image1" descr="O12A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Image1" descr="O12A028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326005" cy="651755"/>
                    </a:xfrm>
                    <a:prstGeom prst="rect">
                      <a:avLst/>
                    </a:prstGeom>
                  </pic:spPr>
                </pic:pic>
              </a:graphicData>
            </a:graphic>
          </wp:anchor>
        </w:drawing>
      </w:r>
      <w:r>
        <w:rPr>
          <w:rFonts w:hint="eastAsia"/>
          <w:sz w:val="18"/>
          <w:szCs w:val="18"/>
        </w:rPr>
        <w:t>铣T形槽 :</w:t>
      </w:r>
      <w:r>
        <w:rPr>
          <w:sz w:val="18"/>
          <w:szCs w:val="18"/>
        </w:rPr>
        <w:t xml:space="preserve">     </w:t>
      </w:r>
      <w:r>
        <w:rPr>
          <w:rFonts w:hint="eastAsia"/>
          <w:sz w:val="18"/>
          <w:szCs w:val="18"/>
        </w:rPr>
        <w:t>在成批加工中，可采用组合铣刀同时</w:t>
      </w:r>
    </w:p>
    <w:p>
      <w:pPr>
        <w:rPr>
          <w:sz w:val="18"/>
          <w:szCs w:val="18"/>
        </w:rPr>
      </w:pPr>
      <w:r>
        <w:rPr>
          <w:rFonts w:hint="eastAsia"/>
          <w:sz w:val="18"/>
          <w:szCs w:val="18"/>
        </w:rPr>
        <w:t>铣削几个台阶面。</w:t>
      </w:r>
    </w:p>
    <w:p>
      <w:pPr>
        <w:ind w:firstLine="4320" w:firstLineChars="1800"/>
        <w:rPr>
          <w:sz w:val="18"/>
          <w:szCs w:val="18"/>
        </w:rPr>
      </w:pPr>
    </w:p>
    <w:p>
      <w:pPr>
        <w:ind w:firstLine="4320" w:firstLineChars="1800"/>
        <w:rPr>
          <w:sz w:val="18"/>
          <w:szCs w:val="18"/>
        </w:rPr>
      </w:pPr>
    </w:p>
    <w:p>
      <w:pPr>
        <w:tabs>
          <w:tab w:val="left" w:pos="910"/>
        </w:tabs>
        <w:rPr>
          <w:b/>
          <w:sz w:val="18"/>
          <w:szCs w:val="18"/>
        </w:rPr>
      </w:pPr>
      <w:r>
        <w:rPr>
          <w:sz w:val="18"/>
          <w:szCs w:val="18"/>
        </w:rPr>
        <w:t xml:space="preserve">                  </w:t>
      </w:r>
      <w:r>
        <w:rPr>
          <w:rFonts w:hint="eastAsia"/>
          <w:b/>
          <w:sz w:val="18"/>
          <w:szCs w:val="18"/>
        </w:rPr>
        <w:t>第九章 磨削加工</w:t>
      </w:r>
    </w:p>
    <w:p>
      <w:pPr>
        <w:tabs>
          <w:tab w:val="left" w:pos="910"/>
        </w:tabs>
        <w:rPr>
          <w:sz w:val="18"/>
          <w:szCs w:val="18"/>
        </w:rPr>
      </w:pPr>
      <w:r>
        <w:rPr>
          <w:rFonts w:hint="eastAsia"/>
          <w:sz w:val="18"/>
          <w:szCs w:val="18"/>
        </w:rPr>
        <w:t>一、磨床的分类</w:t>
      </w:r>
    </w:p>
    <w:p>
      <w:pPr>
        <w:tabs>
          <w:tab w:val="left" w:pos="910"/>
        </w:tabs>
        <w:rPr>
          <w:sz w:val="18"/>
          <w:szCs w:val="18"/>
        </w:rPr>
      </w:pPr>
      <w:r>
        <w:rPr>
          <w:rFonts w:hint="eastAsia"/>
          <w:sz w:val="18"/>
          <w:szCs w:val="18"/>
        </w:rPr>
        <w:t>外圆磨床       内圆磨床          平面磨床       无心磨床</w:t>
      </w:r>
    </w:p>
    <w:p>
      <w:pPr>
        <w:tabs>
          <w:tab w:val="left" w:pos="910"/>
        </w:tabs>
        <w:rPr>
          <w:sz w:val="18"/>
          <w:szCs w:val="18"/>
        </w:rPr>
      </w:pPr>
      <w:r>
        <w:rPr>
          <w:rFonts w:hint="eastAsia"/>
          <w:sz w:val="18"/>
          <w:szCs w:val="18"/>
        </w:rPr>
        <w:t>二、磨削的特点及应用</w:t>
      </w:r>
    </w:p>
    <w:p>
      <w:pPr>
        <w:tabs>
          <w:tab w:val="left" w:pos="910"/>
        </w:tabs>
        <w:rPr>
          <w:sz w:val="18"/>
          <w:szCs w:val="18"/>
        </w:rPr>
      </w:pPr>
      <w:r>
        <w:rPr>
          <w:sz w:val="18"/>
          <w:szCs w:val="18"/>
        </w:rPr>
        <w:drawing>
          <wp:anchor distT="0" distB="0" distL="0" distR="0" simplePos="0" relativeHeight="1024" behindDoc="1" locked="0" layoutInCell="1" allowOverlap="1">
            <wp:simplePos x="0" y="0"/>
            <wp:positionH relativeFrom="margin">
              <wp:posOffset>3273425</wp:posOffset>
            </wp:positionH>
            <wp:positionV relativeFrom="paragraph">
              <wp:posOffset>136525</wp:posOffset>
            </wp:positionV>
            <wp:extent cx="1989455" cy="1257935"/>
            <wp:effectExtent l="0" t="0" r="10795" b="18415"/>
            <wp:wrapNone/>
            <wp:docPr id="1046" name="Image1" descr="砂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1" descr="砂轮"/>
                    <pic:cNvPicPr>
                      <a:picLocks noChangeAspect="1"/>
                    </pic:cNvPicPr>
                  </pic:nvPicPr>
                  <pic:blipFill>
                    <a:blip r:embed="rId39" cstate="print">
                      <a:extLst>
                        <a:ext uri="{28A0092B-C50C-407E-A947-70E740481C1C}">
                          <a14:useLocalDpi xmlns:a14="http://schemas.microsoft.com/office/drawing/2010/main" val="0"/>
                        </a:ext>
                      </a:extLst>
                    </a:blip>
                    <a:srcRect l="15163" t="17302" r="13358" b="16443"/>
                    <a:stretch>
                      <a:fillRect/>
                    </a:stretch>
                  </pic:blipFill>
                  <pic:spPr>
                    <a:xfrm>
                      <a:off x="0" y="0"/>
                      <a:ext cx="1989455" cy="1257935"/>
                    </a:xfrm>
                    <a:prstGeom prst="rect">
                      <a:avLst/>
                    </a:prstGeom>
                  </pic:spPr>
                </pic:pic>
              </a:graphicData>
            </a:graphic>
          </wp:anchor>
        </w:drawing>
      </w:r>
      <w:r>
        <w:rPr>
          <w:rFonts w:hint="eastAsia"/>
          <w:sz w:val="18"/>
          <w:szCs w:val="18"/>
        </w:rPr>
        <w:t xml:space="preserve">  </w:t>
      </w:r>
      <w:r>
        <w:rPr>
          <w:sz w:val="18"/>
          <w:szCs w:val="18"/>
        </w:rPr>
        <w:t xml:space="preserve">            </w:t>
      </w:r>
      <w:r>
        <w:rPr>
          <w:rFonts w:hint="eastAsia"/>
          <w:sz w:val="18"/>
          <w:szCs w:val="18"/>
        </w:rPr>
        <w:t>多刃、微刃切削</w:t>
      </w:r>
    </w:p>
    <w:p>
      <w:pPr>
        <w:tabs>
          <w:tab w:val="left" w:pos="910"/>
        </w:tabs>
        <w:ind w:firstLine="1680" w:firstLineChars="700"/>
        <w:rPr>
          <w:sz w:val="18"/>
          <w:szCs w:val="18"/>
        </w:rPr>
      </w:pPr>
      <w:r>
        <w:rPr>
          <w:rFonts w:hint="eastAsia"/>
          <w:sz w:val="18"/>
          <w:szCs w:val="18"/>
        </w:rPr>
        <w:t>加工精度高</w:t>
      </w:r>
    </w:p>
    <w:p>
      <w:pPr>
        <w:tabs>
          <w:tab w:val="left" w:pos="910"/>
        </w:tabs>
        <w:ind w:firstLine="1680" w:firstLineChars="700"/>
        <w:rPr>
          <w:sz w:val="18"/>
          <w:szCs w:val="18"/>
        </w:rPr>
      </w:pPr>
      <w:r>
        <w:rPr>
          <w:rFonts w:hint="eastAsia"/>
          <w:sz w:val="18"/>
          <w:szCs w:val="18"/>
        </w:rPr>
        <w:t>磨削速度大</w:t>
      </w:r>
    </w:p>
    <w:p>
      <w:pPr>
        <w:tabs>
          <w:tab w:val="left" w:pos="910"/>
        </w:tabs>
        <w:ind w:firstLine="1680" w:firstLineChars="700"/>
        <w:rPr>
          <w:sz w:val="18"/>
          <w:szCs w:val="18"/>
        </w:rPr>
      </w:pPr>
      <w:r>
        <w:rPr>
          <w:rFonts w:hint="eastAsia"/>
          <w:sz w:val="18"/>
          <w:szCs w:val="18"/>
        </w:rPr>
        <w:t>加工范围广</w:t>
      </w:r>
    </w:p>
    <w:p>
      <w:pPr>
        <w:tabs>
          <w:tab w:val="left" w:pos="910"/>
        </w:tabs>
        <w:ind w:firstLine="360" w:firstLineChars="150"/>
        <w:rPr>
          <w:sz w:val="18"/>
          <w:szCs w:val="18"/>
        </w:rPr>
      </w:pPr>
      <w:r>
        <w:rPr>
          <w:rFonts w:hint="eastAsia"/>
          <w:sz w:val="18"/>
          <w:szCs w:val="18"/>
        </w:rPr>
        <w:t xml:space="preserve">    淬火后零件的后道加工，比较适宜的方法是磨削。</w:t>
      </w:r>
    </w:p>
    <w:p>
      <w:pPr>
        <w:tabs>
          <w:tab w:val="left" w:pos="910"/>
        </w:tabs>
        <w:ind w:firstLine="840" w:firstLineChars="350"/>
        <w:rPr>
          <w:rFonts w:hint="eastAsia"/>
          <w:sz w:val="18"/>
          <w:szCs w:val="18"/>
        </w:rPr>
      </w:pPr>
      <w:r>
        <w:rPr>
          <w:rFonts w:hint="eastAsia"/>
          <w:sz w:val="18"/>
          <w:szCs w:val="18"/>
        </w:rPr>
        <w:t>磨削适合于加工铸铁及钢</w:t>
      </w:r>
    </w:p>
    <w:p>
      <w:pPr>
        <w:tabs>
          <w:tab w:val="left" w:pos="910"/>
        </w:tabs>
        <w:rPr>
          <w:sz w:val="18"/>
          <w:szCs w:val="18"/>
        </w:rPr>
      </w:pPr>
      <w:r>
        <w:rPr>
          <w:rFonts w:hint="eastAsia"/>
          <w:sz w:val="18"/>
          <w:szCs w:val="18"/>
        </w:rPr>
        <w:t>三、砂轮的组成</w:t>
      </w:r>
    </w:p>
    <w:p>
      <w:pPr>
        <w:tabs>
          <w:tab w:val="left" w:pos="910"/>
        </w:tabs>
        <w:ind w:firstLine="600" w:firstLineChars="250"/>
        <w:rPr>
          <w:sz w:val="18"/>
          <w:szCs w:val="18"/>
        </w:rPr>
      </w:pPr>
      <w:r>
        <w:rPr>
          <w:rFonts w:hint="eastAsia"/>
          <w:sz w:val="18"/>
          <w:szCs w:val="18"/>
        </w:rPr>
        <w:t xml:space="preserve">气孔 </w:t>
      </w:r>
      <w:r>
        <w:rPr>
          <w:sz w:val="18"/>
          <w:szCs w:val="18"/>
        </w:rPr>
        <w:t xml:space="preserve"> </w:t>
      </w:r>
      <w:r>
        <w:rPr>
          <w:rFonts w:hint="eastAsia"/>
          <w:sz w:val="18"/>
          <w:szCs w:val="18"/>
        </w:rPr>
        <w:t>结合剂  磨粒</w:t>
      </w:r>
    </w:p>
    <w:p>
      <w:pPr>
        <w:tabs>
          <w:tab w:val="left" w:pos="910"/>
        </w:tabs>
        <w:rPr>
          <w:sz w:val="18"/>
          <w:szCs w:val="18"/>
        </w:rPr>
      </w:pPr>
      <w:r>
        <w:rPr>
          <w:rFonts w:hint="eastAsia"/>
          <w:sz w:val="18"/>
          <w:szCs w:val="18"/>
        </w:rPr>
        <w:t>四、砂轮的特性及选用</w:t>
      </w:r>
    </w:p>
    <w:p>
      <w:pPr>
        <w:tabs>
          <w:tab w:val="left" w:pos="910"/>
        </w:tabs>
        <w:ind w:firstLine="480" w:firstLineChars="200"/>
        <w:rPr>
          <w:sz w:val="18"/>
          <w:szCs w:val="18"/>
        </w:rPr>
      </w:pPr>
      <w:r>
        <w:rPr>
          <w:rFonts w:hint="eastAsia" w:asciiTheme="minorEastAsia" w:hAnsiTheme="minorEastAsia"/>
          <w:sz w:val="18"/>
          <w:szCs w:val="18"/>
        </w:rPr>
        <w:t>①</w:t>
      </w:r>
      <w:r>
        <w:rPr>
          <w:rFonts w:hint="eastAsia"/>
          <w:sz w:val="18"/>
          <w:szCs w:val="18"/>
        </w:rPr>
        <w:t>磨料：直接担负切削工作，磨料硬度决定加工材料的种类</w:t>
      </w:r>
    </w:p>
    <w:p>
      <w:pPr>
        <w:tabs>
          <w:tab w:val="left" w:pos="910"/>
        </w:tabs>
        <w:ind w:firstLine="480" w:firstLineChars="200"/>
        <w:rPr>
          <w:sz w:val="18"/>
          <w:szCs w:val="18"/>
        </w:rPr>
      </w:pPr>
      <w:r>
        <w:rPr>
          <w:rFonts w:hint="eastAsia"/>
          <w:sz w:val="18"/>
          <w:szCs w:val="18"/>
        </w:rPr>
        <w:t>粒度：用磨粒刚能通过的那一号筛网——一英寸长度上有多少目孔眼——来表示。如60粒度是指磨粒刚好可通过每英寸长度上有60目孔眼的筛网。直径小于40μm的磨粒称为微粉。微粉的粒度以其尺寸来表示。W28表示尺寸为28μm的微粉。</w:t>
      </w:r>
    </w:p>
    <w:p>
      <w:pPr>
        <w:tabs>
          <w:tab w:val="left" w:pos="910"/>
        </w:tabs>
        <w:ind w:firstLine="840" w:firstLineChars="350"/>
        <w:rPr>
          <w:sz w:val="18"/>
          <w:szCs w:val="18"/>
        </w:rPr>
      </w:pPr>
      <w:r>
        <w:rPr>
          <w:rFonts w:hint="eastAsia"/>
          <w:sz w:val="18"/>
          <w:szCs w:val="18"/>
        </w:rPr>
        <w:t>选用：粗磨或磨软材料——粗磨粒</w:t>
      </w:r>
    </w:p>
    <w:p>
      <w:pPr>
        <w:tabs>
          <w:tab w:val="left" w:pos="910"/>
        </w:tabs>
        <w:rPr>
          <w:sz w:val="18"/>
          <w:szCs w:val="18"/>
        </w:rPr>
      </w:pPr>
      <w:r>
        <w:rPr>
          <w:rFonts w:hint="eastAsia"/>
          <w:sz w:val="18"/>
          <w:szCs w:val="18"/>
        </w:rPr>
        <w:t xml:space="preserve">             精磨或磨硬而脆的材料——细磨粒</w:t>
      </w:r>
    </w:p>
    <w:p>
      <w:pPr>
        <w:tabs>
          <w:tab w:val="left" w:pos="910"/>
        </w:tabs>
        <w:ind w:firstLine="360" w:firstLineChars="150"/>
        <w:rPr>
          <w:sz w:val="18"/>
          <w:szCs w:val="18"/>
        </w:rPr>
      </w:pPr>
      <w:r>
        <w:rPr>
          <w:rFonts w:hint="eastAsia" w:asciiTheme="minorEastAsia" w:hAnsiTheme="minorEastAsia"/>
          <w:sz w:val="18"/>
          <w:szCs w:val="18"/>
        </w:rPr>
        <w:t>②</w:t>
      </w:r>
      <w:r>
        <w:rPr>
          <w:rFonts w:hint="eastAsia"/>
          <w:sz w:val="18"/>
          <w:szCs w:val="18"/>
        </w:rPr>
        <w:t>结合剂：将磨粒粘结在一起，使砂轮具备一定的形状、强度、耐冲击性、耐热性等。</w:t>
      </w:r>
    </w:p>
    <w:p>
      <w:pPr>
        <w:tabs>
          <w:tab w:val="left" w:pos="910"/>
        </w:tabs>
        <w:ind w:firstLine="480" w:firstLineChars="200"/>
        <w:rPr>
          <w:sz w:val="18"/>
          <w:szCs w:val="18"/>
        </w:rPr>
      </w:pPr>
      <w:r>
        <w:rPr>
          <w:rFonts w:hint="eastAsia"/>
          <w:sz w:val="18"/>
          <w:szCs w:val="18"/>
        </w:rPr>
        <w:t>硬度：指砂轮表面上的磨粒在磨削力的作用下脱落的难易程度。主要取决于结合剂的粘结能力及含量，与磨粒本身的硬度无关。</w:t>
      </w:r>
    </w:p>
    <w:p>
      <w:pPr>
        <w:tabs>
          <w:tab w:val="left" w:pos="910"/>
        </w:tabs>
        <w:ind w:firstLine="720" w:firstLineChars="300"/>
        <w:rPr>
          <w:sz w:val="18"/>
          <w:szCs w:val="18"/>
        </w:rPr>
      </w:pPr>
      <w:r>
        <w:rPr>
          <w:rFonts w:hint="eastAsia"/>
          <w:sz w:val="18"/>
          <w:szCs w:val="18"/>
        </w:rPr>
        <w:t>选用：软材料、成形磨削、精密磨削——硬砂轮</w:t>
      </w:r>
    </w:p>
    <w:p>
      <w:pPr>
        <w:tabs>
          <w:tab w:val="left" w:pos="910"/>
        </w:tabs>
        <w:rPr>
          <w:sz w:val="18"/>
          <w:szCs w:val="18"/>
        </w:rPr>
      </w:pPr>
      <w:r>
        <w:rPr>
          <w:rFonts w:hint="eastAsia"/>
          <w:sz w:val="18"/>
          <w:szCs w:val="18"/>
        </w:rPr>
        <w:t xml:space="preserve">     </w:t>
      </w:r>
      <w:r>
        <w:rPr>
          <w:sz w:val="18"/>
          <w:szCs w:val="18"/>
        </w:rPr>
        <w:t xml:space="preserve">  </w:t>
      </w:r>
      <w:r>
        <w:rPr>
          <w:rFonts w:hint="eastAsia"/>
          <w:sz w:val="18"/>
          <w:szCs w:val="18"/>
        </w:rPr>
        <w:t xml:space="preserve"> </w:t>
      </w:r>
      <w:r>
        <w:rPr>
          <w:sz w:val="18"/>
          <w:szCs w:val="18"/>
        </w:rPr>
        <w:t xml:space="preserve">    </w:t>
      </w:r>
      <w:r>
        <w:rPr>
          <w:rFonts w:hint="eastAsia"/>
          <w:sz w:val="18"/>
          <w:szCs w:val="18"/>
        </w:rPr>
        <w:t>硬材料——软砂轮</w:t>
      </w:r>
    </w:p>
    <w:p>
      <w:pPr>
        <w:tabs>
          <w:tab w:val="left" w:pos="910"/>
        </w:tabs>
        <w:ind w:firstLine="720" w:firstLineChars="300"/>
        <w:rPr>
          <w:sz w:val="18"/>
          <w:szCs w:val="18"/>
        </w:rPr>
      </w:pPr>
      <w:r>
        <w:rPr>
          <w:rFonts w:hint="eastAsia" w:asciiTheme="minorEastAsia" w:hAnsiTheme="minorEastAsia"/>
          <w:sz w:val="18"/>
          <w:szCs w:val="18"/>
        </w:rPr>
        <w:t>③</w:t>
      </w:r>
      <w:r>
        <w:rPr>
          <w:rFonts w:hint="eastAsia"/>
          <w:sz w:val="18"/>
          <w:szCs w:val="18"/>
        </w:rPr>
        <w:t>组织：磨粒和结合剂的疏密程度。</w:t>
      </w:r>
    </w:p>
    <w:p>
      <w:pPr>
        <w:tabs>
          <w:tab w:val="left" w:pos="910"/>
        </w:tabs>
        <w:ind w:firstLine="240" w:firstLineChars="100"/>
        <w:rPr>
          <w:sz w:val="18"/>
          <w:szCs w:val="18"/>
        </w:rPr>
      </w:pPr>
      <w:r>
        <w:rPr>
          <w:rFonts w:hint="eastAsia"/>
          <w:sz w:val="18"/>
          <w:szCs w:val="18"/>
        </w:rPr>
        <w:t>选用：一般磨削——中等组织</w:t>
      </w:r>
    </w:p>
    <w:p>
      <w:pPr>
        <w:tabs>
          <w:tab w:val="left" w:pos="910"/>
        </w:tabs>
        <w:rPr>
          <w:sz w:val="18"/>
          <w:szCs w:val="18"/>
        </w:rPr>
      </w:pPr>
      <w:r>
        <w:rPr>
          <w:rFonts w:hint="eastAsia"/>
          <w:sz w:val="18"/>
          <w:szCs w:val="18"/>
        </w:rPr>
        <w:t xml:space="preserve">           成形磨削、精密磨削——精密组织</w:t>
      </w:r>
    </w:p>
    <w:p>
      <w:pPr>
        <w:tabs>
          <w:tab w:val="left" w:pos="910"/>
        </w:tabs>
        <w:rPr>
          <w:sz w:val="18"/>
          <w:szCs w:val="18"/>
        </w:rPr>
      </w:pPr>
      <w:r>
        <w:rPr>
          <w:rFonts w:hint="eastAsia"/>
          <w:sz w:val="18"/>
          <w:szCs w:val="18"/>
        </w:rPr>
        <w:t xml:space="preserve">           接触面较大或薄壁零件、有色金属或树脂等软材料——疏松组织</w:t>
      </w:r>
    </w:p>
    <w:p>
      <w:pPr>
        <w:tabs>
          <w:tab w:val="left" w:pos="910"/>
        </w:tabs>
        <w:rPr>
          <w:sz w:val="18"/>
          <w:szCs w:val="18"/>
        </w:rPr>
      </w:pPr>
      <w:r>
        <w:rPr>
          <w:rFonts w:hint="eastAsia"/>
          <w:sz w:val="18"/>
          <w:szCs w:val="18"/>
        </w:rPr>
        <w:t>形状和大小：适应于不同磨床及加工零件外形和大小的需要</w:t>
      </w:r>
    </w:p>
    <w:p>
      <w:pPr>
        <w:tabs>
          <w:tab w:val="left" w:pos="910"/>
        </w:tabs>
        <w:rPr>
          <w:sz w:val="18"/>
          <w:szCs w:val="18"/>
        </w:rPr>
      </w:pPr>
      <w:r>
        <w:rPr>
          <w:rFonts w:hint="eastAsia"/>
          <w:sz w:val="18"/>
          <w:szCs w:val="18"/>
        </w:rPr>
        <w:t>五、外圆磨削运动</w:t>
      </w:r>
    </w:p>
    <w:p>
      <w:pPr>
        <w:tabs>
          <w:tab w:val="left" w:pos="910"/>
        </w:tabs>
        <w:rPr>
          <w:sz w:val="18"/>
          <w:szCs w:val="18"/>
        </w:rPr>
      </w:pPr>
      <w:r>
        <w:rPr>
          <w:rFonts w:hint="eastAsia"/>
          <w:sz w:val="18"/>
          <w:szCs w:val="18"/>
        </w:rPr>
        <w:t xml:space="preserve">  主运动：砂轮的高速旋转</w:t>
      </w:r>
    </w:p>
    <w:p>
      <w:pPr>
        <w:tabs>
          <w:tab w:val="left" w:pos="910"/>
        </w:tabs>
        <w:ind w:firstLine="240" w:firstLineChars="100"/>
        <w:rPr>
          <w:sz w:val="18"/>
          <w:szCs w:val="18"/>
        </w:rPr>
      </w:pPr>
      <w:r>
        <w:rPr>
          <w:rFonts w:hint="eastAsia"/>
          <w:sz w:val="18"/>
          <w:szCs w:val="18"/>
        </w:rPr>
        <w:t>进给运动：圆周进给运动——工件的旋转运动</w:t>
      </w:r>
    </w:p>
    <w:p>
      <w:pPr>
        <w:tabs>
          <w:tab w:val="left" w:pos="910"/>
        </w:tabs>
        <w:ind w:firstLine="1440" w:firstLineChars="600"/>
        <w:rPr>
          <w:sz w:val="18"/>
          <w:szCs w:val="18"/>
        </w:rPr>
      </w:pPr>
      <w:r>
        <w:rPr>
          <w:rFonts w:hint="eastAsia"/>
          <w:sz w:val="18"/>
          <w:szCs w:val="18"/>
        </w:rPr>
        <w:t>纵向进给运动——工作台带动工件作纵向的直线往复运动</w:t>
      </w:r>
    </w:p>
    <w:p>
      <w:pPr>
        <w:tabs>
          <w:tab w:val="left" w:pos="910"/>
        </w:tabs>
        <w:ind w:firstLine="1440" w:firstLineChars="600"/>
        <w:rPr>
          <w:sz w:val="18"/>
          <w:szCs w:val="18"/>
        </w:rPr>
      </w:pPr>
      <w:r>
        <w:rPr>
          <w:rFonts w:hint="eastAsia"/>
          <w:sz w:val="18"/>
          <w:szCs w:val="18"/>
        </w:rPr>
        <w:t>径向进给运动——砂轮沿工件作径向移动</w:t>
      </w:r>
    </w:p>
    <w:p>
      <w:pPr>
        <w:tabs>
          <w:tab w:val="left" w:pos="910"/>
        </w:tabs>
        <w:rPr>
          <w:sz w:val="18"/>
          <w:szCs w:val="18"/>
        </w:rPr>
      </w:pPr>
      <w:r>
        <w:rPr>
          <w:rFonts w:hint="eastAsia"/>
          <w:sz w:val="18"/>
          <w:szCs w:val="18"/>
        </w:rPr>
        <w:t xml:space="preserve">   磨削外圆时，磨床的前后顶尖均不随工件旋转。</w:t>
      </w:r>
    </w:p>
    <w:p>
      <w:pPr>
        <w:tabs>
          <w:tab w:val="left" w:pos="910"/>
        </w:tabs>
        <w:ind w:firstLine="360" w:firstLineChars="150"/>
        <w:rPr>
          <w:sz w:val="18"/>
          <w:szCs w:val="18"/>
        </w:rPr>
      </w:pPr>
      <w:r>
        <w:rPr>
          <w:rFonts w:hint="eastAsia"/>
          <w:sz w:val="18"/>
          <w:szCs w:val="18"/>
        </w:rPr>
        <w:t>磨床工作台采用液压传动，其优点是工作平稳，无冲击振动。</w:t>
      </w:r>
    </w:p>
    <w:p>
      <w:pPr>
        <w:tabs>
          <w:tab w:val="left" w:pos="910"/>
        </w:tabs>
        <w:ind w:firstLine="360" w:firstLineChars="150"/>
        <w:rPr>
          <w:sz w:val="18"/>
          <w:szCs w:val="18"/>
        </w:rPr>
      </w:pPr>
      <w:r>
        <w:rPr>
          <w:rFonts w:hint="eastAsia"/>
          <w:sz w:val="18"/>
          <w:szCs w:val="18"/>
        </w:rPr>
        <w:t>磨削外圆时通常在最后阶段采用几次无横向进给的光磨行程，其目的是：减小工件因工艺系统弹性变形所引起的误差。</w:t>
      </w:r>
    </w:p>
    <w:p>
      <w:pPr>
        <w:tabs>
          <w:tab w:val="left" w:pos="910"/>
        </w:tabs>
        <w:ind w:firstLine="360" w:firstLineChars="150"/>
        <w:rPr>
          <w:b/>
          <w:sz w:val="18"/>
          <w:szCs w:val="18"/>
        </w:rPr>
      </w:pPr>
      <w:r>
        <w:rPr>
          <w:sz w:val="18"/>
          <w:szCs w:val="18"/>
        </w:rPr>
        <w:t xml:space="preserve">               </w:t>
      </w:r>
      <w:r>
        <w:rPr>
          <w:rFonts w:hint="eastAsia"/>
          <w:b/>
          <w:sz w:val="18"/>
          <w:szCs w:val="18"/>
        </w:rPr>
        <w:t>第十章 数控</w:t>
      </w:r>
      <w:r>
        <w:rPr>
          <w:b/>
          <w:sz w:val="18"/>
          <w:szCs w:val="18"/>
        </w:rPr>
        <w:t>车床与编程</w:t>
      </w:r>
    </w:p>
    <w:p>
      <w:pPr>
        <w:tabs>
          <w:tab w:val="left" w:pos="910"/>
        </w:tabs>
        <w:ind w:firstLine="480" w:firstLineChars="150"/>
        <w:rPr>
          <w:sz w:val="18"/>
          <w:szCs w:val="18"/>
        </w:rPr>
      </w:pPr>
      <w:r>
        <w:rPr>
          <w:rFonts w:hint="eastAsia" w:asciiTheme="minorEastAsia" w:hAnsiTheme="minorEastAsia"/>
          <w:sz w:val="18"/>
          <w:szCs w:val="18"/>
        </w:rPr>
        <w:t>·</w:t>
      </w:r>
      <w:r>
        <w:rPr>
          <w:rFonts w:hint="eastAsia"/>
          <w:sz w:val="18"/>
          <w:szCs w:val="18"/>
        </w:rPr>
        <w:t>1</w:t>
      </w:r>
      <w:r>
        <w:rPr>
          <w:sz w:val="18"/>
          <w:szCs w:val="18"/>
        </w:rPr>
        <w:t>0.1 数控机床概述</w:t>
      </w:r>
    </w:p>
    <w:p>
      <w:pPr>
        <w:tabs>
          <w:tab w:val="left" w:pos="910"/>
        </w:tabs>
        <w:ind w:firstLine="360" w:firstLineChars="150"/>
        <w:rPr>
          <w:sz w:val="18"/>
          <w:szCs w:val="18"/>
        </w:rPr>
      </w:pPr>
      <w:r>
        <w:rPr>
          <w:rFonts w:hint="eastAsia"/>
          <w:sz w:val="18"/>
          <w:szCs w:val="18"/>
        </w:rPr>
        <w:t xml:space="preserve"> </w:t>
      </w:r>
      <w:r>
        <w:rPr>
          <w:sz w:val="18"/>
          <w:szCs w:val="18"/>
        </w:rPr>
        <w:t>1 数控机床的组成与工作原理</w:t>
      </w:r>
    </w:p>
    <w:p>
      <w:pPr>
        <w:tabs>
          <w:tab w:val="left" w:pos="910"/>
        </w:tabs>
        <w:ind w:firstLine="360" w:firstLineChars="150"/>
        <w:rPr>
          <w:sz w:val="18"/>
          <w:szCs w:val="18"/>
        </w:rPr>
      </w:pPr>
      <w:r>
        <w:rPr>
          <w:rFonts w:hint="eastAsia"/>
          <w:sz w:val="18"/>
          <w:szCs w:val="18"/>
        </w:rPr>
        <w:t xml:space="preserve"> </w:t>
      </w:r>
      <w:r>
        <w:rPr>
          <w:sz w:val="18"/>
          <w:szCs w:val="18"/>
        </w:rPr>
        <w:t xml:space="preserve">  组成：</w:t>
      </w:r>
      <w:r>
        <w:rPr>
          <w:rFonts w:hint="eastAsia"/>
          <w:sz w:val="18"/>
          <w:szCs w:val="18"/>
        </w:rPr>
        <w:t xml:space="preserve"> </w:t>
      </w:r>
      <w:r>
        <w:rPr>
          <w:sz w:val="18"/>
          <w:szCs w:val="18"/>
        </w:rPr>
        <w:t>控制介质、数控装置、伺服系统、机床主体</w:t>
      </w:r>
    </w:p>
    <w:p>
      <w:pPr>
        <w:tabs>
          <w:tab w:val="left" w:pos="910"/>
        </w:tabs>
        <w:ind w:firstLine="360" w:firstLineChars="150"/>
        <w:rPr>
          <w:sz w:val="18"/>
          <w:szCs w:val="18"/>
        </w:rPr>
      </w:pPr>
      <w:r>
        <w:rPr>
          <w:rFonts w:hint="eastAsia"/>
          <w:sz w:val="18"/>
          <w:szCs w:val="18"/>
        </w:rPr>
        <w:t xml:space="preserve"> </w:t>
      </w:r>
      <w:r>
        <w:rPr>
          <w:sz w:val="18"/>
          <w:szCs w:val="18"/>
        </w:rPr>
        <w:t xml:space="preserve">  工作原理：</w:t>
      </w:r>
      <w:r>
        <w:rPr>
          <w:rFonts w:hint="eastAsia"/>
          <w:sz w:val="18"/>
          <w:szCs w:val="18"/>
        </w:rPr>
        <w:t xml:space="preserve"> </w:t>
      </w:r>
      <w:r>
        <w:rPr>
          <w:sz w:val="18"/>
          <w:szCs w:val="18"/>
        </w:rPr>
        <w:t>数控指令以数字和符号编码方式记录在控制介质上，数控装置从介质上获得信息后，经过计算和处理，将结果以脉冲方式送往机床的有关机构，对机床各种动作顺序、位移量及速度等实现自动控制。</w:t>
      </w:r>
    </w:p>
    <w:p>
      <w:pPr>
        <w:tabs>
          <w:tab w:val="left" w:pos="910"/>
        </w:tabs>
        <w:ind w:firstLine="360" w:firstLineChars="150"/>
        <w:rPr>
          <w:sz w:val="18"/>
          <w:szCs w:val="18"/>
        </w:rPr>
      </w:pPr>
      <w:r>
        <w:rPr>
          <w:rFonts w:hint="eastAsia"/>
          <w:sz w:val="18"/>
          <w:szCs w:val="18"/>
        </w:rPr>
        <w:t xml:space="preserve"> </w:t>
      </w:r>
      <w:r>
        <w:rPr>
          <w:sz w:val="18"/>
          <w:szCs w:val="18"/>
        </w:rPr>
        <w:t xml:space="preserve"> 数控（NC）机床：采用数字化信号对机床的运动及加工过程进行控制的机床，称为数控机床。</w:t>
      </w:r>
    </w:p>
    <w:p>
      <w:pPr>
        <w:tabs>
          <w:tab w:val="left" w:pos="910"/>
        </w:tabs>
        <w:ind w:firstLine="360" w:firstLineChars="150"/>
        <w:rPr>
          <w:sz w:val="18"/>
          <w:szCs w:val="18"/>
        </w:rPr>
      </w:pPr>
      <w:r>
        <w:rPr>
          <w:rFonts w:hint="eastAsia"/>
          <w:sz w:val="18"/>
          <w:szCs w:val="18"/>
        </w:rPr>
        <w:t xml:space="preserve"> </w:t>
      </w:r>
      <w:r>
        <w:rPr>
          <w:sz w:val="18"/>
          <w:szCs w:val="18"/>
        </w:rPr>
        <w:t xml:space="preserve"> 计算机额数控（CNC）：采用存储程序的专用计算机来实现部分或全部基本数控功能，则称为计算机数控。</w:t>
      </w:r>
    </w:p>
    <w:p>
      <w:pPr>
        <w:tabs>
          <w:tab w:val="left" w:pos="910"/>
        </w:tabs>
        <w:ind w:firstLine="360" w:firstLineChars="150"/>
        <w:rPr>
          <w:sz w:val="18"/>
          <w:szCs w:val="18"/>
        </w:rPr>
      </w:pPr>
      <w:r>
        <w:rPr>
          <w:sz w:val="18"/>
          <w:szCs w:val="18"/>
        </w:rPr>
        <w:t xml:space="preserve"> 2 数控机床的发展</w:t>
      </w:r>
    </w:p>
    <w:p>
      <w:pPr>
        <w:tabs>
          <w:tab w:val="left" w:pos="910"/>
        </w:tabs>
        <w:ind w:firstLine="360" w:firstLineChars="150"/>
        <w:rPr>
          <w:sz w:val="18"/>
          <w:szCs w:val="18"/>
        </w:rPr>
      </w:pPr>
      <w:r>
        <w:rPr>
          <w:sz w:val="18"/>
          <w:szCs w:val="18"/>
        </w:rPr>
        <w:t xml:space="preserve"> 两个阶段：</w:t>
      </w:r>
      <w:r>
        <w:rPr>
          <w:rFonts w:hint="eastAsia"/>
          <w:sz w:val="18"/>
          <w:szCs w:val="18"/>
        </w:rPr>
        <w:t xml:space="preserve"> </w:t>
      </w:r>
      <w:r>
        <w:rPr>
          <w:sz w:val="18"/>
          <w:szCs w:val="18"/>
        </w:rPr>
        <w:t xml:space="preserve"> 第一个阶段是NC数控</w:t>
      </w:r>
      <w:r>
        <w:rPr>
          <w:rFonts w:hint="eastAsia"/>
          <w:sz w:val="18"/>
          <w:szCs w:val="18"/>
        </w:rPr>
        <w:t xml:space="preserve"> </w:t>
      </w:r>
    </w:p>
    <w:p>
      <w:pPr>
        <w:tabs>
          <w:tab w:val="left" w:pos="910"/>
        </w:tabs>
        <w:ind w:firstLine="360" w:firstLineChars="150"/>
        <w:rPr>
          <w:sz w:val="18"/>
          <w:szCs w:val="18"/>
        </w:rPr>
      </w:pPr>
      <w:r>
        <w:rPr>
          <w:sz w:val="18"/>
          <w:szCs w:val="18"/>
        </w:rPr>
        <w:t xml:space="preserve">         第一代电子管数控系统（</w:t>
      </w:r>
      <w:r>
        <w:rPr>
          <w:rFonts w:hint="eastAsia"/>
          <w:sz w:val="18"/>
          <w:szCs w:val="18"/>
        </w:rPr>
        <w:t>1</w:t>
      </w:r>
      <w:r>
        <w:rPr>
          <w:sz w:val="18"/>
          <w:szCs w:val="18"/>
        </w:rPr>
        <w:t>952-1959）</w:t>
      </w:r>
    </w:p>
    <w:p>
      <w:pPr>
        <w:tabs>
          <w:tab w:val="left" w:pos="910"/>
        </w:tabs>
        <w:ind w:firstLine="1440" w:firstLineChars="600"/>
        <w:rPr>
          <w:sz w:val="18"/>
          <w:szCs w:val="18"/>
        </w:rPr>
      </w:pPr>
      <w:r>
        <w:rPr>
          <w:sz w:val="18"/>
          <w:szCs w:val="18"/>
        </w:rPr>
        <w:t>第二代晶体管数控系统（</w:t>
      </w:r>
      <w:r>
        <w:rPr>
          <w:rFonts w:hint="eastAsia"/>
          <w:sz w:val="18"/>
          <w:szCs w:val="18"/>
        </w:rPr>
        <w:t>1</w:t>
      </w:r>
      <w:r>
        <w:rPr>
          <w:sz w:val="18"/>
          <w:szCs w:val="18"/>
        </w:rPr>
        <w:t>959-1965）</w:t>
      </w:r>
    </w:p>
    <w:p>
      <w:pPr>
        <w:tabs>
          <w:tab w:val="left" w:pos="910"/>
        </w:tabs>
        <w:ind w:firstLine="1440" w:firstLineChars="600"/>
        <w:rPr>
          <w:sz w:val="18"/>
          <w:szCs w:val="18"/>
        </w:rPr>
      </w:pPr>
      <w:r>
        <w:rPr>
          <w:sz w:val="18"/>
          <w:szCs w:val="18"/>
        </w:rPr>
        <w:t>第三代集成电路数控系统（</w:t>
      </w:r>
      <w:r>
        <w:rPr>
          <w:rFonts w:hint="eastAsia"/>
          <w:sz w:val="18"/>
          <w:szCs w:val="18"/>
        </w:rPr>
        <w:t>1</w:t>
      </w:r>
      <w:r>
        <w:rPr>
          <w:sz w:val="18"/>
          <w:szCs w:val="18"/>
        </w:rPr>
        <w:t>965-1970）</w:t>
      </w:r>
    </w:p>
    <w:p>
      <w:pPr>
        <w:tabs>
          <w:tab w:val="left" w:pos="910"/>
        </w:tabs>
        <w:ind w:firstLine="360" w:firstLineChars="150"/>
        <w:rPr>
          <w:sz w:val="18"/>
          <w:szCs w:val="18"/>
        </w:rPr>
      </w:pPr>
      <w:r>
        <w:rPr>
          <w:sz w:val="18"/>
          <w:szCs w:val="18"/>
        </w:rPr>
        <w:t>第二个阶段是CNC数控</w:t>
      </w:r>
    </w:p>
    <w:p>
      <w:pPr>
        <w:tabs>
          <w:tab w:val="left" w:pos="910"/>
        </w:tabs>
        <w:ind w:firstLine="360" w:firstLineChars="150"/>
        <w:rPr>
          <w:sz w:val="18"/>
          <w:szCs w:val="18"/>
        </w:rPr>
      </w:pPr>
      <w:r>
        <w:rPr>
          <w:rFonts w:hint="eastAsia"/>
          <w:sz w:val="18"/>
          <w:szCs w:val="18"/>
        </w:rPr>
        <w:t xml:space="preserve"> </w:t>
      </w:r>
      <w:r>
        <w:rPr>
          <w:sz w:val="18"/>
          <w:szCs w:val="18"/>
        </w:rPr>
        <w:t xml:space="preserve">      第四代大规模集成电路及小型计算机数控系统（</w:t>
      </w:r>
      <w:r>
        <w:rPr>
          <w:rFonts w:hint="eastAsia"/>
          <w:sz w:val="18"/>
          <w:szCs w:val="18"/>
        </w:rPr>
        <w:t>1</w:t>
      </w:r>
      <w:r>
        <w:rPr>
          <w:sz w:val="18"/>
          <w:szCs w:val="18"/>
        </w:rPr>
        <w:t>970-1976）</w:t>
      </w:r>
    </w:p>
    <w:p>
      <w:pPr>
        <w:tabs>
          <w:tab w:val="left" w:pos="910"/>
        </w:tabs>
        <w:ind w:firstLine="360" w:firstLineChars="150"/>
        <w:rPr>
          <w:sz w:val="18"/>
          <w:szCs w:val="18"/>
        </w:rPr>
      </w:pPr>
      <w:r>
        <w:rPr>
          <w:rFonts w:hint="eastAsia"/>
          <w:sz w:val="18"/>
          <w:szCs w:val="18"/>
        </w:rPr>
        <w:t xml:space="preserve"> </w:t>
      </w:r>
      <w:r>
        <w:rPr>
          <w:sz w:val="18"/>
          <w:szCs w:val="18"/>
        </w:rPr>
        <w:t xml:space="preserve">      第五代微型计算机数控系统（目前大多数数控系统属于这一代）</w:t>
      </w:r>
    </w:p>
    <w:p>
      <w:pPr>
        <w:tabs>
          <w:tab w:val="left" w:pos="910"/>
        </w:tabs>
        <w:ind w:firstLine="1200" w:firstLineChars="500"/>
        <w:rPr>
          <w:sz w:val="18"/>
          <w:szCs w:val="18"/>
        </w:rPr>
      </w:pPr>
      <w:r>
        <w:rPr>
          <w:sz w:val="18"/>
          <w:szCs w:val="18"/>
        </w:rPr>
        <w:t>第六代基于PC机的数控系统</w:t>
      </w:r>
    </w:p>
    <w:p>
      <w:pPr>
        <w:tabs>
          <w:tab w:val="left" w:pos="910"/>
        </w:tabs>
        <w:ind w:firstLine="360" w:firstLineChars="150"/>
        <w:rPr>
          <w:sz w:val="18"/>
          <w:szCs w:val="18"/>
        </w:rPr>
      </w:pPr>
      <w:r>
        <w:rPr>
          <w:sz w:val="18"/>
          <w:szCs w:val="18"/>
        </w:rPr>
        <w:t>3 数控</w:t>
      </w:r>
      <w:r>
        <w:rPr>
          <w:rFonts w:hint="eastAsia"/>
          <w:sz w:val="18"/>
          <w:szCs w:val="18"/>
        </w:rPr>
        <w:t>机床</w:t>
      </w:r>
      <w:r>
        <w:rPr>
          <w:sz w:val="18"/>
          <w:szCs w:val="18"/>
        </w:rPr>
        <w:t>的分类</w:t>
      </w:r>
    </w:p>
    <w:p>
      <w:pPr>
        <w:tabs>
          <w:tab w:val="left" w:pos="910"/>
        </w:tabs>
        <w:ind w:firstLine="360" w:firstLineChars="150"/>
        <w:rPr>
          <w:sz w:val="18"/>
          <w:szCs w:val="18"/>
        </w:rPr>
      </w:pPr>
      <w:r>
        <w:rPr>
          <w:rFonts w:hint="eastAsia"/>
          <w:sz w:val="18"/>
          <w:szCs w:val="18"/>
        </w:rPr>
        <w:t xml:space="preserve"> </w:t>
      </w:r>
      <w:r>
        <w:rPr>
          <w:sz w:val="18"/>
          <w:szCs w:val="18"/>
        </w:rPr>
        <w:t xml:space="preserve"> 按工艺用途分</w:t>
      </w:r>
    </w:p>
    <w:p>
      <w:pPr>
        <w:tabs>
          <w:tab w:val="left" w:pos="910"/>
        </w:tabs>
        <w:ind w:firstLine="360" w:firstLineChars="150"/>
        <w:rPr>
          <w:sz w:val="18"/>
          <w:szCs w:val="18"/>
        </w:rPr>
      </w:pPr>
      <w:r>
        <w:rPr>
          <w:rFonts w:hint="eastAsia"/>
          <w:sz w:val="18"/>
          <w:szCs w:val="18"/>
        </w:rPr>
        <w:t xml:space="preserve"> </w:t>
      </w:r>
      <w:r>
        <w:rPr>
          <w:sz w:val="18"/>
          <w:szCs w:val="18"/>
        </w:rPr>
        <w:t>(!) 金属切削类数控机床</w:t>
      </w:r>
    </w:p>
    <w:p>
      <w:pPr>
        <w:tabs>
          <w:tab w:val="left" w:pos="910"/>
        </w:tabs>
        <w:ind w:firstLine="360" w:firstLineChars="150"/>
        <w:rPr>
          <w:sz w:val="18"/>
          <w:szCs w:val="18"/>
        </w:rPr>
      </w:pPr>
      <w:r>
        <w:rPr>
          <w:rFonts w:hint="eastAsia"/>
          <w:sz w:val="18"/>
          <w:szCs w:val="18"/>
        </w:rPr>
        <w:t xml:space="preserve"> </w:t>
      </w:r>
      <w:r>
        <w:rPr>
          <w:sz w:val="18"/>
          <w:szCs w:val="18"/>
        </w:rPr>
        <w:t xml:space="preserve">     1）数控车床</w:t>
      </w:r>
      <w:r>
        <w:rPr>
          <w:rFonts w:hint="eastAsia"/>
          <w:sz w:val="18"/>
          <w:szCs w:val="18"/>
        </w:rPr>
        <w:t xml:space="preserve"> </w:t>
      </w:r>
      <w:r>
        <w:rPr>
          <w:sz w:val="18"/>
          <w:szCs w:val="18"/>
        </w:rPr>
        <w:t xml:space="preserve">    2）数控铣床</w:t>
      </w:r>
      <w:r>
        <w:rPr>
          <w:rFonts w:hint="eastAsia"/>
          <w:sz w:val="18"/>
          <w:szCs w:val="18"/>
        </w:rPr>
        <w:t xml:space="preserve"> </w:t>
      </w:r>
      <w:r>
        <w:rPr>
          <w:sz w:val="18"/>
          <w:szCs w:val="18"/>
        </w:rPr>
        <w:t xml:space="preserve"> 3）</w:t>
      </w:r>
      <w:r>
        <w:rPr>
          <w:rFonts w:hint="eastAsia"/>
          <w:sz w:val="18"/>
          <w:szCs w:val="18"/>
        </w:rPr>
        <w:t xml:space="preserve"> </w:t>
      </w:r>
      <w:r>
        <w:rPr>
          <w:sz w:val="18"/>
          <w:szCs w:val="18"/>
        </w:rPr>
        <w:t>加工中心</w:t>
      </w:r>
      <w:r>
        <w:rPr>
          <w:rFonts w:hint="eastAsia"/>
          <w:sz w:val="18"/>
          <w:szCs w:val="18"/>
        </w:rPr>
        <w:t xml:space="preserve"> </w:t>
      </w:r>
      <w:r>
        <w:rPr>
          <w:sz w:val="18"/>
          <w:szCs w:val="18"/>
        </w:rPr>
        <w:t xml:space="preserve">    4）数控钻床</w:t>
      </w:r>
    </w:p>
    <w:p>
      <w:pPr>
        <w:tabs>
          <w:tab w:val="left" w:pos="910"/>
        </w:tabs>
        <w:ind w:firstLine="360" w:firstLineChars="150"/>
        <w:rPr>
          <w:sz w:val="18"/>
          <w:szCs w:val="18"/>
        </w:rPr>
      </w:pPr>
      <w:r>
        <w:rPr>
          <w:rFonts w:hint="eastAsia"/>
          <w:sz w:val="18"/>
          <w:szCs w:val="18"/>
        </w:rPr>
        <w:t xml:space="preserve"> </w:t>
      </w:r>
      <w:r>
        <w:rPr>
          <w:sz w:val="18"/>
          <w:szCs w:val="18"/>
        </w:rPr>
        <w:t xml:space="preserve">     5）数控镗床</w:t>
      </w:r>
      <w:r>
        <w:rPr>
          <w:rFonts w:hint="eastAsia"/>
          <w:sz w:val="18"/>
          <w:szCs w:val="18"/>
        </w:rPr>
        <w:t xml:space="preserve"> </w:t>
      </w:r>
      <w:r>
        <w:rPr>
          <w:sz w:val="18"/>
          <w:szCs w:val="18"/>
        </w:rPr>
        <w:t xml:space="preserve">    6）数控齿轮加工机床</w:t>
      </w:r>
      <w:r>
        <w:rPr>
          <w:rFonts w:hint="eastAsia"/>
          <w:sz w:val="18"/>
          <w:szCs w:val="18"/>
        </w:rPr>
        <w:t xml:space="preserve"> </w:t>
      </w:r>
      <w:r>
        <w:rPr>
          <w:sz w:val="18"/>
          <w:szCs w:val="18"/>
        </w:rPr>
        <w:t xml:space="preserve">  7）数控平面磨床</w:t>
      </w:r>
    </w:p>
    <w:p>
      <w:pPr>
        <w:tabs>
          <w:tab w:val="left" w:pos="910"/>
        </w:tabs>
        <w:ind w:firstLine="360" w:firstLineChars="150"/>
        <w:rPr>
          <w:sz w:val="18"/>
          <w:szCs w:val="18"/>
        </w:rPr>
      </w:pPr>
      <w:r>
        <w:rPr>
          <w:rFonts w:hint="eastAsia"/>
          <w:sz w:val="18"/>
          <w:szCs w:val="18"/>
        </w:rPr>
        <w:t xml:space="preserve"> </w:t>
      </w:r>
      <w:r>
        <w:rPr>
          <w:sz w:val="18"/>
          <w:szCs w:val="18"/>
        </w:rPr>
        <w:t xml:space="preserve"> (2) 金属成型</w:t>
      </w:r>
      <w:r>
        <w:rPr>
          <w:rFonts w:hint="eastAsia"/>
          <w:sz w:val="18"/>
          <w:szCs w:val="18"/>
        </w:rPr>
        <w:t>*</w:t>
      </w:r>
      <w:r>
        <w:rPr>
          <w:sz w:val="18"/>
          <w:szCs w:val="18"/>
        </w:rPr>
        <w:t>**床</w:t>
      </w:r>
    </w:p>
    <w:p>
      <w:pPr>
        <w:tabs>
          <w:tab w:val="left" w:pos="910"/>
        </w:tabs>
        <w:ind w:firstLine="360" w:firstLineChars="150"/>
        <w:rPr>
          <w:sz w:val="18"/>
          <w:szCs w:val="18"/>
        </w:rPr>
      </w:pPr>
      <w:r>
        <w:rPr>
          <w:rFonts w:hint="eastAsia"/>
          <w:sz w:val="18"/>
          <w:szCs w:val="18"/>
        </w:rPr>
        <w:t xml:space="preserve"> </w:t>
      </w:r>
      <w:r>
        <w:rPr>
          <w:sz w:val="18"/>
          <w:szCs w:val="18"/>
        </w:rPr>
        <w:t xml:space="preserve"> (3)</w:t>
      </w:r>
      <w:r>
        <w:rPr>
          <w:rFonts w:hint="eastAsia"/>
          <w:sz w:val="18"/>
          <w:szCs w:val="18"/>
        </w:rPr>
        <w:t>数控</w:t>
      </w:r>
      <w:r>
        <w:rPr>
          <w:sz w:val="18"/>
          <w:szCs w:val="18"/>
        </w:rPr>
        <w:t>特种加工机床</w:t>
      </w:r>
    </w:p>
    <w:p>
      <w:pPr>
        <w:tabs>
          <w:tab w:val="left" w:pos="910"/>
        </w:tabs>
        <w:ind w:firstLine="360" w:firstLineChars="150"/>
        <w:rPr>
          <w:sz w:val="18"/>
          <w:szCs w:val="18"/>
        </w:rPr>
      </w:pPr>
      <w:r>
        <w:rPr>
          <w:rFonts w:hint="eastAsia"/>
          <w:sz w:val="18"/>
          <w:szCs w:val="18"/>
        </w:rPr>
        <w:t xml:space="preserve"> </w:t>
      </w:r>
      <w:r>
        <w:rPr>
          <w:sz w:val="18"/>
          <w:szCs w:val="18"/>
        </w:rPr>
        <w:t xml:space="preserve"> 1）</w:t>
      </w:r>
      <w:r>
        <w:rPr>
          <w:rFonts w:hint="eastAsia"/>
          <w:sz w:val="18"/>
          <w:szCs w:val="18"/>
        </w:rPr>
        <w:t xml:space="preserve"> </w:t>
      </w:r>
      <w:r>
        <w:rPr>
          <w:sz w:val="18"/>
          <w:szCs w:val="18"/>
        </w:rPr>
        <w:t>数控电火花加工机床</w:t>
      </w:r>
      <w:r>
        <w:rPr>
          <w:rFonts w:hint="eastAsia"/>
          <w:sz w:val="18"/>
          <w:szCs w:val="18"/>
        </w:rPr>
        <w:t xml:space="preserve"> </w:t>
      </w:r>
      <w:r>
        <w:rPr>
          <w:sz w:val="18"/>
          <w:szCs w:val="18"/>
        </w:rPr>
        <w:t xml:space="preserve">  2）</w:t>
      </w:r>
      <w:r>
        <w:rPr>
          <w:rFonts w:hint="eastAsia"/>
          <w:sz w:val="18"/>
          <w:szCs w:val="18"/>
        </w:rPr>
        <w:t xml:space="preserve"> </w:t>
      </w:r>
      <w:r>
        <w:rPr>
          <w:sz w:val="18"/>
          <w:szCs w:val="18"/>
        </w:rPr>
        <w:t>数控线切割机床</w:t>
      </w:r>
      <w:r>
        <w:rPr>
          <w:rFonts w:hint="eastAsia"/>
          <w:sz w:val="18"/>
          <w:szCs w:val="18"/>
        </w:rPr>
        <w:t xml:space="preserve"> </w:t>
      </w:r>
      <w:r>
        <w:rPr>
          <w:sz w:val="18"/>
          <w:szCs w:val="18"/>
        </w:rPr>
        <w:t xml:space="preserve">  3）数控激光加工机床</w:t>
      </w:r>
    </w:p>
    <w:p>
      <w:pPr>
        <w:tabs>
          <w:tab w:val="left" w:pos="910"/>
        </w:tabs>
        <w:ind w:firstLine="360" w:firstLineChars="150"/>
        <w:rPr>
          <w:sz w:val="18"/>
          <w:szCs w:val="18"/>
        </w:rPr>
      </w:pPr>
      <w:r>
        <w:rPr>
          <w:rFonts w:hint="eastAsia"/>
          <w:sz w:val="18"/>
          <w:szCs w:val="18"/>
        </w:rPr>
        <w:t>(4)其他类型</w:t>
      </w:r>
      <w:r>
        <w:rPr>
          <w:sz w:val="18"/>
          <w:szCs w:val="18"/>
        </w:rPr>
        <w:t>数控机床</w:t>
      </w:r>
    </w:p>
    <w:p>
      <w:pPr>
        <w:tabs>
          <w:tab w:val="left" w:pos="910"/>
        </w:tabs>
        <w:ind w:firstLine="360" w:firstLineChars="150"/>
        <w:rPr>
          <w:sz w:val="18"/>
          <w:szCs w:val="18"/>
        </w:rPr>
      </w:pPr>
      <w:r>
        <w:rPr>
          <w:rFonts w:hint="eastAsia"/>
          <w:sz w:val="18"/>
          <w:szCs w:val="18"/>
        </w:rPr>
        <w:t xml:space="preserve"> </w:t>
      </w:r>
      <w:r>
        <w:rPr>
          <w:sz w:val="18"/>
          <w:szCs w:val="18"/>
        </w:rPr>
        <w:t xml:space="preserve"> </w:t>
      </w:r>
      <w:r>
        <w:rPr>
          <w:rFonts w:hint="eastAsia"/>
          <w:sz w:val="18"/>
          <w:szCs w:val="18"/>
        </w:rPr>
        <w:t>按</w:t>
      </w:r>
      <w:r>
        <w:rPr>
          <w:sz w:val="18"/>
          <w:szCs w:val="18"/>
        </w:rPr>
        <w:t>运动轨迹分：</w:t>
      </w:r>
      <w:r>
        <w:rPr>
          <w:rFonts w:hint="eastAsia"/>
          <w:sz w:val="18"/>
          <w:szCs w:val="18"/>
        </w:rPr>
        <w:t xml:space="preserve"> 点</w:t>
      </w:r>
      <w:r>
        <w:rPr>
          <w:sz w:val="18"/>
          <w:szCs w:val="18"/>
        </w:rPr>
        <w:t>位控制方式</w:t>
      </w:r>
      <w:r>
        <w:rPr>
          <w:rFonts w:hint="eastAsia"/>
          <w:sz w:val="18"/>
          <w:szCs w:val="18"/>
        </w:rPr>
        <w:t xml:space="preserve">    直线</w:t>
      </w:r>
      <w:r>
        <w:rPr>
          <w:sz w:val="18"/>
          <w:szCs w:val="18"/>
        </w:rPr>
        <w:t>控制方式</w:t>
      </w:r>
      <w:r>
        <w:rPr>
          <w:rFonts w:hint="eastAsia"/>
          <w:sz w:val="18"/>
          <w:szCs w:val="18"/>
        </w:rPr>
        <w:t xml:space="preserve">   轮廓</w:t>
      </w:r>
      <w:r>
        <w:rPr>
          <w:sz w:val="18"/>
          <w:szCs w:val="18"/>
        </w:rPr>
        <w:t>控制方式</w:t>
      </w:r>
    </w:p>
    <w:p>
      <w:pPr>
        <w:tabs>
          <w:tab w:val="left" w:pos="910"/>
        </w:tabs>
        <w:ind w:firstLine="360" w:firstLineChars="150"/>
        <w:rPr>
          <w:sz w:val="18"/>
          <w:szCs w:val="18"/>
        </w:rPr>
      </w:pPr>
      <w:r>
        <w:rPr>
          <w:sz w:val="18"/>
          <w:szCs w:val="18"/>
        </w:rPr>
        <w:drawing>
          <wp:anchor distT="0" distB="0" distL="0" distR="0" simplePos="0" relativeHeight="1024" behindDoc="1" locked="0" layoutInCell="1" allowOverlap="1">
            <wp:simplePos x="0" y="0"/>
            <wp:positionH relativeFrom="column">
              <wp:posOffset>1409700</wp:posOffset>
            </wp:positionH>
            <wp:positionV relativeFrom="paragraph">
              <wp:posOffset>175895</wp:posOffset>
            </wp:positionV>
            <wp:extent cx="4634230" cy="302260"/>
            <wp:effectExtent l="0" t="0" r="0" b="0"/>
            <wp:wrapNone/>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Image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634230" cy="302260"/>
                    </a:xfrm>
                    <a:prstGeom prst="rect">
                      <a:avLst/>
                    </a:prstGeom>
                  </pic:spPr>
                </pic:pic>
              </a:graphicData>
            </a:graphic>
          </wp:anchor>
        </w:drawing>
      </w:r>
      <w:r>
        <w:rPr>
          <w:rFonts w:hint="eastAsia"/>
          <w:sz w:val="18"/>
          <w:szCs w:val="18"/>
        </w:rPr>
        <w:t xml:space="preserve">  按</w:t>
      </w:r>
      <w:r>
        <w:rPr>
          <w:sz w:val="18"/>
          <w:szCs w:val="18"/>
        </w:rPr>
        <w:t>伺服系统分：</w:t>
      </w:r>
      <w:r>
        <w:rPr>
          <w:rFonts w:hint="eastAsia"/>
          <w:sz w:val="18"/>
          <w:szCs w:val="18"/>
        </w:rPr>
        <w:t xml:space="preserve"> 开环</w:t>
      </w:r>
      <w:r>
        <w:rPr>
          <w:sz w:val="18"/>
          <w:szCs w:val="18"/>
        </w:rPr>
        <w:t>控制</w:t>
      </w:r>
      <w:r>
        <w:rPr>
          <w:rFonts w:hint="eastAsia"/>
          <w:sz w:val="18"/>
          <w:szCs w:val="18"/>
        </w:rPr>
        <w:t xml:space="preserve">  半闭环</w:t>
      </w:r>
      <w:r>
        <w:rPr>
          <w:sz w:val="18"/>
          <w:szCs w:val="18"/>
        </w:rPr>
        <w:t>控制</w:t>
      </w:r>
      <w:r>
        <w:rPr>
          <w:rFonts w:hint="eastAsia"/>
          <w:sz w:val="18"/>
          <w:szCs w:val="18"/>
        </w:rPr>
        <w:t xml:space="preserve">  闭环控制</w:t>
      </w:r>
    </w:p>
    <w:p>
      <w:pPr>
        <w:tabs>
          <w:tab w:val="left" w:pos="910"/>
        </w:tabs>
        <w:ind w:firstLine="360" w:firstLineChars="150"/>
        <w:rPr>
          <w:sz w:val="18"/>
          <w:szCs w:val="18"/>
        </w:rPr>
      </w:pPr>
      <w:r>
        <w:rPr>
          <w:rFonts w:hint="eastAsia"/>
          <w:sz w:val="18"/>
          <w:szCs w:val="18"/>
        </w:rPr>
        <w:t xml:space="preserve">  </w:t>
      </w:r>
      <w:r>
        <w:rPr>
          <w:sz w:val="18"/>
          <w:szCs w:val="18"/>
        </w:rPr>
        <w:t xml:space="preserve"> </w:t>
      </w:r>
      <w:r>
        <w:rPr>
          <w:rFonts w:hint="eastAsia"/>
          <w:sz w:val="18"/>
          <w:szCs w:val="18"/>
        </w:rPr>
        <w:t>开环</w:t>
      </w:r>
      <w:r>
        <w:rPr>
          <w:sz w:val="18"/>
          <w:szCs w:val="18"/>
        </w:rPr>
        <w:t>控制：</w:t>
      </w:r>
      <w:r>
        <w:rPr>
          <w:rFonts w:hint="eastAsia"/>
          <w:sz w:val="18"/>
          <w:szCs w:val="18"/>
        </w:rPr>
        <w:t xml:space="preserve"> </w:t>
      </w:r>
    </w:p>
    <w:p>
      <w:pPr>
        <w:tabs>
          <w:tab w:val="left" w:pos="910"/>
        </w:tabs>
        <w:ind w:left="1395" w:leftChars="150" w:hanging="1080" w:hangingChars="450"/>
        <w:rPr>
          <w:sz w:val="18"/>
          <w:szCs w:val="18"/>
        </w:rPr>
      </w:pPr>
      <w:r>
        <w:rPr>
          <w:sz w:val="18"/>
          <w:szCs w:val="18"/>
        </w:rPr>
        <w:drawing>
          <wp:anchor distT="0" distB="0" distL="0" distR="0" simplePos="0" relativeHeight="1024" behindDoc="1" locked="0" layoutInCell="1" allowOverlap="1">
            <wp:simplePos x="0" y="0"/>
            <wp:positionH relativeFrom="column">
              <wp:posOffset>1552575</wp:posOffset>
            </wp:positionH>
            <wp:positionV relativeFrom="paragraph">
              <wp:posOffset>165735</wp:posOffset>
            </wp:positionV>
            <wp:extent cx="4424045" cy="626745"/>
            <wp:effectExtent l="0" t="0" r="0" b="0"/>
            <wp:wrapNone/>
            <wp:docPr id="104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1"/>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424045" cy="626745"/>
                    </a:xfrm>
                    <a:prstGeom prst="rect">
                      <a:avLst/>
                    </a:prstGeom>
                  </pic:spPr>
                </pic:pic>
              </a:graphicData>
            </a:graphic>
          </wp:anchor>
        </w:drawing>
      </w:r>
    </w:p>
    <w:p>
      <w:pPr>
        <w:tabs>
          <w:tab w:val="left" w:pos="910"/>
        </w:tabs>
        <w:ind w:left="1350" w:leftChars="300" w:hanging="720" w:hangingChars="300"/>
        <w:rPr>
          <w:rFonts w:asciiTheme="minorEastAsia" w:hAnsiTheme="minorEastAsia"/>
          <w:sz w:val="18"/>
          <w:szCs w:val="18"/>
        </w:rPr>
      </w:pPr>
      <w:r>
        <w:rPr>
          <w:rFonts w:hint="eastAsia"/>
          <w:sz w:val="18"/>
          <w:szCs w:val="18"/>
        </w:rPr>
        <w:t>闭环</w:t>
      </w:r>
      <w:r>
        <w:rPr>
          <w:sz w:val="18"/>
          <w:szCs w:val="18"/>
        </w:rPr>
        <w:t>控制</w:t>
      </w:r>
      <w:r>
        <w:rPr>
          <w:rFonts w:hint="eastAsia"/>
          <w:sz w:val="18"/>
          <w:szCs w:val="18"/>
        </w:rPr>
        <w:t>：</w:t>
      </w:r>
    </w:p>
    <w:p>
      <w:pPr>
        <w:tabs>
          <w:tab w:val="left" w:pos="910"/>
        </w:tabs>
        <w:ind w:firstLine="360" w:firstLineChars="150"/>
        <w:rPr>
          <w:rFonts w:asciiTheme="minorEastAsia" w:hAnsiTheme="minorEastAsia"/>
          <w:sz w:val="18"/>
          <w:szCs w:val="18"/>
        </w:rPr>
      </w:pPr>
    </w:p>
    <w:p>
      <w:pPr>
        <w:tabs>
          <w:tab w:val="left" w:pos="910"/>
        </w:tabs>
        <w:ind w:firstLine="360" w:firstLineChars="150"/>
        <w:rPr>
          <w:rFonts w:asciiTheme="minorEastAsia" w:hAnsiTheme="minorEastAsia"/>
          <w:sz w:val="18"/>
          <w:szCs w:val="18"/>
        </w:rPr>
      </w:pPr>
    </w:p>
    <w:p>
      <w:pPr>
        <w:tabs>
          <w:tab w:val="left" w:pos="910"/>
        </w:tabs>
        <w:ind w:firstLine="360" w:firstLineChars="150"/>
        <w:rPr>
          <w:rFonts w:asciiTheme="minorEastAsia" w:hAnsiTheme="minorEastAsia"/>
          <w:sz w:val="18"/>
          <w:szCs w:val="18"/>
        </w:rPr>
      </w:pPr>
      <w:r>
        <w:rPr>
          <w:rFonts w:asciiTheme="minorEastAsia" w:hAnsiTheme="minorEastAsia"/>
          <w:sz w:val="18"/>
          <w:szCs w:val="18"/>
        </w:rPr>
        <w:drawing>
          <wp:anchor distT="0" distB="0" distL="0" distR="0" simplePos="0" relativeHeight="1024" behindDoc="1" locked="0" layoutInCell="1" allowOverlap="1">
            <wp:simplePos x="0" y="0"/>
            <wp:positionH relativeFrom="column">
              <wp:posOffset>1571625</wp:posOffset>
            </wp:positionH>
            <wp:positionV relativeFrom="paragraph">
              <wp:posOffset>34925</wp:posOffset>
            </wp:positionV>
            <wp:extent cx="4347845" cy="665480"/>
            <wp:effectExtent l="0" t="0" r="0" b="0"/>
            <wp:wrapNone/>
            <wp:docPr id="104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Image1"/>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47845" cy="665480"/>
                    </a:xfrm>
                    <a:prstGeom prst="rect">
                      <a:avLst/>
                    </a:prstGeom>
                  </pic:spPr>
                </pic:pic>
              </a:graphicData>
            </a:graphic>
          </wp:anchor>
        </w:drawing>
      </w:r>
    </w:p>
    <w:p>
      <w:pPr>
        <w:tabs>
          <w:tab w:val="left" w:pos="910"/>
        </w:tabs>
        <w:ind w:firstLine="360" w:firstLineChars="150"/>
        <w:rPr>
          <w:rFonts w:asciiTheme="minorEastAsia" w:hAnsiTheme="minorEastAsia"/>
          <w:sz w:val="18"/>
          <w:szCs w:val="18"/>
        </w:rPr>
      </w:pPr>
      <w:r>
        <w:rPr>
          <w:rFonts w:hint="eastAsia" w:asciiTheme="minorEastAsia" w:hAnsiTheme="minorEastAsia"/>
          <w:sz w:val="18"/>
          <w:szCs w:val="18"/>
        </w:rPr>
        <w:t>半闭环</w:t>
      </w:r>
      <w:r>
        <w:rPr>
          <w:rFonts w:asciiTheme="minorEastAsia" w:hAnsiTheme="minorEastAsia"/>
          <w:sz w:val="18"/>
          <w:szCs w:val="18"/>
        </w:rPr>
        <w:t>控制</w:t>
      </w:r>
      <w:r>
        <w:rPr>
          <w:rFonts w:hint="eastAsia" w:asciiTheme="minorEastAsia" w:hAnsiTheme="minorEastAsia"/>
          <w:sz w:val="18"/>
          <w:szCs w:val="18"/>
        </w:rPr>
        <w:t>：</w:t>
      </w:r>
    </w:p>
    <w:p>
      <w:pPr>
        <w:tabs>
          <w:tab w:val="left" w:pos="910"/>
        </w:tabs>
        <w:ind w:firstLine="360" w:firstLineChars="150"/>
        <w:rPr>
          <w:rFonts w:asciiTheme="minorEastAsia" w:hAnsiTheme="minorEastAsia"/>
          <w:sz w:val="18"/>
          <w:szCs w:val="18"/>
        </w:rPr>
      </w:pPr>
    </w:p>
    <w:p>
      <w:pPr>
        <w:tabs>
          <w:tab w:val="left" w:pos="910"/>
        </w:tabs>
        <w:rPr>
          <w:rFonts w:asciiTheme="minorEastAsia" w:hAnsiTheme="minorEastAsia"/>
          <w:sz w:val="18"/>
          <w:szCs w:val="18"/>
        </w:rPr>
      </w:pPr>
      <w:r>
        <w:rPr>
          <w:rFonts w:hint="eastAsia" w:asciiTheme="minorEastAsia" w:hAnsiTheme="minorEastAsia"/>
          <w:sz w:val="18"/>
          <w:szCs w:val="18"/>
        </w:rPr>
        <w:t>4  加工</w:t>
      </w:r>
      <w:r>
        <w:rPr>
          <w:rFonts w:asciiTheme="minorEastAsia" w:hAnsiTheme="minorEastAsia"/>
          <w:sz w:val="18"/>
          <w:szCs w:val="18"/>
        </w:rPr>
        <w:t>中心</w:t>
      </w:r>
    </w:p>
    <w:p>
      <w:pPr>
        <w:tabs>
          <w:tab w:val="left" w:pos="910"/>
        </w:tabs>
        <w:rPr>
          <w:rFonts w:asciiTheme="minorEastAsia" w:hAnsiTheme="minorEastAsia"/>
          <w:sz w:val="18"/>
          <w:szCs w:val="18"/>
        </w:rPr>
      </w:pPr>
      <w:r>
        <w:rPr>
          <w:rFonts w:hint="eastAsia" w:asciiTheme="minorEastAsia" w:hAnsiTheme="minorEastAsia"/>
          <w:sz w:val="18"/>
          <w:szCs w:val="18"/>
        </w:rPr>
        <w:t xml:space="preserve">  加工</w:t>
      </w:r>
      <w:r>
        <w:rPr>
          <w:rFonts w:asciiTheme="minorEastAsia" w:hAnsiTheme="minorEastAsia"/>
          <w:sz w:val="18"/>
          <w:szCs w:val="18"/>
        </w:rPr>
        <w:t>中心是带有刀</w:t>
      </w:r>
      <w:r>
        <w:rPr>
          <w:rFonts w:hint="eastAsia" w:asciiTheme="minorEastAsia" w:hAnsiTheme="minorEastAsia"/>
          <w:sz w:val="18"/>
          <w:szCs w:val="18"/>
        </w:rPr>
        <w:t>库</w:t>
      </w:r>
      <w:r>
        <w:rPr>
          <w:rFonts w:asciiTheme="minorEastAsia" w:hAnsiTheme="minorEastAsia"/>
          <w:sz w:val="18"/>
          <w:szCs w:val="18"/>
        </w:rPr>
        <w:t>和自动换刀装置的数控机床，也称自动换刀数控</w:t>
      </w:r>
      <w:r>
        <w:rPr>
          <w:rFonts w:hint="eastAsia" w:asciiTheme="minorEastAsia" w:hAnsiTheme="minorEastAsia"/>
          <w:sz w:val="18"/>
          <w:szCs w:val="18"/>
        </w:rPr>
        <w:t>机床</w:t>
      </w:r>
      <w:r>
        <w:rPr>
          <w:rFonts w:asciiTheme="minorEastAsia" w:hAnsiTheme="minorEastAsia"/>
          <w:sz w:val="18"/>
          <w:szCs w:val="18"/>
        </w:rPr>
        <w:t>或多工序数控机床。</w:t>
      </w:r>
    </w:p>
    <w:p>
      <w:pPr>
        <w:tabs>
          <w:tab w:val="left" w:pos="910"/>
        </w:tabs>
        <w:rPr>
          <w:rFonts w:asciiTheme="minorEastAsia" w:hAnsiTheme="minorEastAsia"/>
          <w:sz w:val="18"/>
          <w:szCs w:val="18"/>
        </w:rPr>
      </w:pPr>
      <w:r>
        <w:rPr>
          <w:rFonts w:hint="eastAsia" w:asciiTheme="minorEastAsia" w:hAnsiTheme="minorEastAsia"/>
          <w:sz w:val="18"/>
          <w:szCs w:val="18"/>
        </w:rPr>
        <w:t xml:space="preserve">  特点</w:t>
      </w:r>
      <w:r>
        <w:rPr>
          <w:rFonts w:asciiTheme="minorEastAsia" w:hAnsiTheme="minorEastAsia"/>
          <w:sz w:val="18"/>
          <w:szCs w:val="18"/>
        </w:rPr>
        <w:t>：</w:t>
      </w:r>
      <w:r>
        <w:rPr>
          <w:rFonts w:hint="eastAsia" w:asciiTheme="minorEastAsia" w:hAnsiTheme="minorEastAsia"/>
          <w:sz w:val="18"/>
          <w:szCs w:val="18"/>
        </w:rPr>
        <w:t>数控</w:t>
      </w:r>
      <w:r>
        <w:rPr>
          <w:rFonts w:asciiTheme="minorEastAsia" w:hAnsiTheme="minorEastAsia"/>
          <w:sz w:val="18"/>
          <w:szCs w:val="18"/>
        </w:rPr>
        <w:t>系统能控制机床自动更换刀具，连续地对工件加工面进行铣、钻、扩、铰、镗</w:t>
      </w:r>
      <w:r>
        <w:rPr>
          <w:rFonts w:hint="eastAsia" w:asciiTheme="minorEastAsia" w:hAnsiTheme="minorEastAsia"/>
          <w:sz w:val="18"/>
          <w:szCs w:val="18"/>
        </w:rPr>
        <w:t>等</w:t>
      </w:r>
      <w:r>
        <w:rPr>
          <w:rFonts w:asciiTheme="minorEastAsia" w:hAnsiTheme="minorEastAsia"/>
          <w:sz w:val="18"/>
          <w:szCs w:val="18"/>
        </w:rPr>
        <w:t>多工序加工</w:t>
      </w:r>
      <w:r>
        <w:rPr>
          <w:rFonts w:hint="eastAsia" w:asciiTheme="minorEastAsia" w:hAnsiTheme="minorEastAsia"/>
          <w:sz w:val="18"/>
          <w:szCs w:val="18"/>
        </w:rPr>
        <w:t>，</w:t>
      </w:r>
      <w:r>
        <w:rPr>
          <w:rFonts w:asciiTheme="minorEastAsia" w:hAnsiTheme="minorEastAsia"/>
          <w:sz w:val="18"/>
          <w:szCs w:val="18"/>
        </w:rPr>
        <w:t>而数控机床没有刀库和自动换刀装置。</w:t>
      </w:r>
    </w:p>
    <w:p>
      <w:pPr>
        <w:tabs>
          <w:tab w:val="left" w:pos="910"/>
        </w:tabs>
        <w:rPr>
          <w:rFonts w:asciiTheme="minorEastAsia" w:hAnsiTheme="minorEastAsia"/>
          <w:sz w:val="18"/>
          <w:szCs w:val="18"/>
        </w:rPr>
      </w:pPr>
      <w:r>
        <w:rPr>
          <w:rFonts w:hint="eastAsia" w:asciiTheme="minorEastAsia" w:hAnsiTheme="minorEastAsia"/>
          <w:sz w:val="18"/>
          <w:szCs w:val="18"/>
        </w:rPr>
        <w:t>5 数控</w:t>
      </w:r>
      <w:r>
        <w:rPr>
          <w:rFonts w:asciiTheme="minorEastAsia" w:hAnsiTheme="minorEastAsia"/>
          <w:sz w:val="18"/>
          <w:szCs w:val="18"/>
        </w:rPr>
        <w:t>机床编程方法</w:t>
      </w:r>
    </w:p>
    <w:p>
      <w:pPr>
        <w:tabs>
          <w:tab w:val="left" w:pos="910"/>
        </w:tabs>
        <w:rPr>
          <w:rFonts w:asciiTheme="minorEastAsia" w:hAnsiTheme="minorEastAsia"/>
          <w:sz w:val="18"/>
          <w:szCs w:val="18"/>
        </w:rPr>
      </w:pPr>
      <w:r>
        <w:rPr>
          <w:rFonts w:hint="eastAsia" w:asciiTheme="minorEastAsia" w:hAnsiTheme="minorEastAsia"/>
          <w:sz w:val="18"/>
          <w:szCs w:val="18"/>
        </w:rPr>
        <w:t xml:space="preserve">   手工</w:t>
      </w:r>
      <w:r>
        <w:rPr>
          <w:rFonts w:asciiTheme="minorEastAsia" w:hAnsiTheme="minorEastAsia"/>
          <w:sz w:val="18"/>
          <w:szCs w:val="18"/>
        </w:rPr>
        <w:t>编程</w:t>
      </w:r>
    </w:p>
    <w:p>
      <w:pPr>
        <w:tabs>
          <w:tab w:val="left" w:pos="910"/>
        </w:tabs>
        <w:rPr>
          <w:rFonts w:asciiTheme="minorEastAsia" w:hAnsiTheme="minorEastAsia"/>
          <w:sz w:val="18"/>
          <w:szCs w:val="18"/>
        </w:rPr>
      </w:pPr>
      <w:r>
        <w:rPr>
          <w:rFonts w:hint="eastAsia" w:asciiTheme="minorEastAsia" w:hAnsiTheme="minorEastAsia"/>
          <w:sz w:val="18"/>
          <w:szCs w:val="18"/>
        </w:rPr>
        <w:t xml:space="preserve">   自动编程</w:t>
      </w:r>
    </w:p>
    <w:p>
      <w:pPr>
        <w:tabs>
          <w:tab w:val="left" w:pos="910"/>
        </w:tabs>
        <w:rPr>
          <w:rFonts w:asciiTheme="minorEastAsia" w:hAnsiTheme="minorEastAsia"/>
          <w:sz w:val="18"/>
          <w:szCs w:val="18"/>
        </w:rPr>
      </w:pPr>
      <w:r>
        <w:rPr>
          <w:rFonts w:hint="eastAsia" w:asciiTheme="minorEastAsia" w:hAnsiTheme="minorEastAsia"/>
          <w:sz w:val="18"/>
          <w:szCs w:val="18"/>
        </w:rPr>
        <w:t>在</w:t>
      </w:r>
      <w:r>
        <w:rPr>
          <w:rFonts w:asciiTheme="minorEastAsia" w:hAnsiTheme="minorEastAsia"/>
          <w:sz w:val="18"/>
          <w:szCs w:val="18"/>
        </w:rPr>
        <w:t>数控编程中规定：</w:t>
      </w:r>
      <w:r>
        <w:rPr>
          <w:rFonts w:hint="eastAsia" w:asciiTheme="minorEastAsia" w:hAnsiTheme="minorEastAsia"/>
          <w:sz w:val="18"/>
          <w:szCs w:val="18"/>
        </w:rPr>
        <w:t>假定</w:t>
      </w:r>
      <w:r>
        <w:rPr>
          <w:rFonts w:asciiTheme="minorEastAsia" w:hAnsiTheme="minorEastAsia"/>
          <w:sz w:val="18"/>
          <w:szCs w:val="18"/>
        </w:rPr>
        <w:t>工件固定不动，全部由刀具运动实现加工编程。</w:t>
      </w:r>
    </w:p>
    <w:p>
      <w:pPr>
        <w:tabs>
          <w:tab w:val="left" w:pos="910"/>
        </w:tabs>
        <w:rPr>
          <w:rFonts w:asciiTheme="minorEastAsia" w:hAnsiTheme="minorEastAsia"/>
          <w:sz w:val="18"/>
          <w:szCs w:val="18"/>
        </w:rPr>
      </w:pPr>
      <w:r>
        <w:rPr>
          <w:rFonts w:hint="eastAsia" w:asciiTheme="minorEastAsia" w:hAnsiTheme="minorEastAsia"/>
          <w:sz w:val="18"/>
          <w:szCs w:val="18"/>
        </w:rPr>
        <w:t xml:space="preserve">  ·10.2 数控</w:t>
      </w:r>
      <w:r>
        <w:rPr>
          <w:rFonts w:asciiTheme="minorEastAsia" w:hAnsiTheme="minorEastAsia"/>
          <w:sz w:val="18"/>
          <w:szCs w:val="18"/>
        </w:rPr>
        <w:t>车床及编程</w:t>
      </w:r>
    </w:p>
    <w:p>
      <w:pPr>
        <w:tabs>
          <w:tab w:val="left" w:pos="910"/>
        </w:tabs>
        <w:rPr>
          <w:rFonts w:asciiTheme="minorEastAsia" w:hAnsiTheme="minorEastAsia"/>
          <w:sz w:val="18"/>
          <w:szCs w:val="18"/>
        </w:rPr>
      </w:pPr>
      <w:r>
        <w:rPr>
          <w:rFonts w:hint="eastAsia" w:asciiTheme="minorEastAsia" w:hAnsiTheme="minorEastAsia"/>
          <w:sz w:val="18"/>
          <w:szCs w:val="18"/>
        </w:rPr>
        <w:t xml:space="preserve">   1 数控</w:t>
      </w:r>
      <w:r>
        <w:rPr>
          <w:rFonts w:asciiTheme="minorEastAsia" w:hAnsiTheme="minorEastAsia"/>
          <w:sz w:val="18"/>
          <w:szCs w:val="18"/>
        </w:rPr>
        <w:t>车床的组成</w:t>
      </w:r>
    </w:p>
    <w:p>
      <w:pPr>
        <w:tabs>
          <w:tab w:val="left" w:pos="910"/>
        </w:tabs>
        <w:rPr>
          <w:rFonts w:asciiTheme="minorEastAsia" w:hAnsiTheme="minorEastAsia"/>
          <w:sz w:val="18"/>
          <w:szCs w:val="18"/>
        </w:rPr>
      </w:pPr>
      <w:r>
        <w:rPr>
          <w:rFonts w:hint="eastAsia" w:asciiTheme="minorEastAsia" w:hAnsiTheme="minorEastAsia"/>
          <w:sz w:val="18"/>
          <w:szCs w:val="18"/>
        </w:rPr>
        <w:t xml:space="preserve">   2 数控</w:t>
      </w:r>
      <w:r>
        <w:rPr>
          <w:rFonts w:asciiTheme="minorEastAsia" w:hAnsiTheme="minorEastAsia"/>
          <w:sz w:val="18"/>
          <w:szCs w:val="18"/>
        </w:rPr>
        <w:t>车床的坐标系统</w:t>
      </w:r>
    </w:p>
    <w:p>
      <w:pPr>
        <w:tabs>
          <w:tab w:val="left" w:pos="910"/>
        </w:tabs>
        <w:rPr>
          <w:rFonts w:asciiTheme="minorEastAsia" w:hAnsiTheme="minorEastAsia"/>
          <w:sz w:val="18"/>
          <w:szCs w:val="18"/>
        </w:rPr>
      </w:pPr>
      <w:r>
        <w:rPr>
          <w:rFonts w:hint="eastAsia" w:asciiTheme="minorEastAsia" w:hAnsiTheme="minorEastAsia"/>
          <w:sz w:val="18"/>
          <w:szCs w:val="18"/>
        </w:rPr>
        <w:t xml:space="preserve">  机床</w:t>
      </w:r>
      <w:r>
        <w:rPr>
          <w:rFonts w:asciiTheme="minorEastAsia" w:hAnsiTheme="minorEastAsia"/>
          <w:sz w:val="18"/>
          <w:szCs w:val="18"/>
        </w:rPr>
        <w:t>原点、机床坐标系</w:t>
      </w:r>
    </w:p>
    <w:p>
      <w:pPr>
        <w:tabs>
          <w:tab w:val="left" w:pos="910"/>
        </w:tabs>
        <w:rPr>
          <w:rFonts w:asciiTheme="minorEastAsia" w:hAnsiTheme="minorEastAsia"/>
          <w:sz w:val="18"/>
          <w:szCs w:val="18"/>
        </w:rPr>
      </w:pPr>
      <w:r>
        <w:rPr>
          <w:rFonts w:hint="eastAsia" w:asciiTheme="minorEastAsia" w:hAnsiTheme="minorEastAsia"/>
          <w:sz w:val="18"/>
          <w:szCs w:val="18"/>
        </w:rPr>
        <w:t xml:space="preserve">      机床</w:t>
      </w:r>
      <w:r>
        <w:rPr>
          <w:rFonts w:asciiTheme="minorEastAsia" w:hAnsiTheme="minorEastAsia"/>
          <w:sz w:val="18"/>
          <w:szCs w:val="18"/>
        </w:rPr>
        <w:t>原点是机床上的一个固定的</w:t>
      </w:r>
      <w:r>
        <w:rPr>
          <w:rFonts w:hint="eastAsia" w:asciiTheme="minorEastAsia" w:hAnsiTheme="minorEastAsia"/>
          <w:sz w:val="18"/>
          <w:szCs w:val="18"/>
        </w:rPr>
        <w:t>点</w:t>
      </w:r>
      <w:r>
        <w:rPr>
          <w:rFonts w:asciiTheme="minorEastAsia" w:hAnsiTheme="minorEastAsia"/>
          <w:sz w:val="18"/>
          <w:szCs w:val="18"/>
        </w:rPr>
        <w:t>。车床的机床原点一般定义在主轴旋转中心与车头卡盘右端面的交点。</w:t>
      </w:r>
    </w:p>
    <w:p>
      <w:pPr>
        <w:tabs>
          <w:tab w:val="left" w:pos="910"/>
        </w:tabs>
        <w:rPr>
          <w:rFonts w:asciiTheme="minorEastAsia" w:hAnsiTheme="minorEastAsia"/>
          <w:sz w:val="18"/>
          <w:szCs w:val="18"/>
        </w:rPr>
      </w:pPr>
      <w:r>
        <w:rPr>
          <w:rFonts w:hint="eastAsia" w:asciiTheme="minorEastAsia" w:hAnsiTheme="minorEastAsia"/>
          <w:sz w:val="18"/>
          <w:szCs w:val="18"/>
        </w:rPr>
        <w:t xml:space="preserve">    以</w:t>
      </w:r>
      <w:r>
        <w:rPr>
          <w:rFonts w:asciiTheme="minorEastAsia" w:hAnsiTheme="minorEastAsia"/>
          <w:sz w:val="18"/>
          <w:szCs w:val="18"/>
        </w:rPr>
        <w:t>机床原点为坐标原点</w:t>
      </w:r>
      <w:r>
        <w:rPr>
          <w:rFonts w:hint="eastAsia" w:asciiTheme="minorEastAsia" w:hAnsiTheme="minorEastAsia"/>
          <w:sz w:val="18"/>
          <w:szCs w:val="18"/>
        </w:rPr>
        <w:t>，</w:t>
      </w:r>
      <w:r>
        <w:rPr>
          <w:rFonts w:asciiTheme="minorEastAsia" w:hAnsiTheme="minorEastAsia"/>
          <w:sz w:val="18"/>
          <w:szCs w:val="18"/>
        </w:rPr>
        <w:t>建立一直角坐标系，此坐标系称为机床坐标系。</w:t>
      </w:r>
    </w:p>
    <w:p>
      <w:pPr>
        <w:tabs>
          <w:tab w:val="left" w:pos="910"/>
        </w:tabs>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工件</w:t>
      </w:r>
      <w:r>
        <w:rPr>
          <w:rFonts w:asciiTheme="minorEastAsia" w:hAnsiTheme="minorEastAsia"/>
          <w:sz w:val="18"/>
          <w:szCs w:val="18"/>
        </w:rPr>
        <w:t>原点、工件坐标系</w:t>
      </w:r>
    </w:p>
    <w:p>
      <w:pPr>
        <w:tabs>
          <w:tab w:val="left" w:pos="910"/>
        </w:tabs>
        <w:rPr>
          <w:rFonts w:asciiTheme="minorEastAsia" w:hAnsiTheme="minorEastAsia"/>
          <w:sz w:val="18"/>
          <w:szCs w:val="18"/>
        </w:rPr>
      </w:pPr>
      <w:r>
        <w:rPr>
          <w:rFonts w:hint="eastAsia" w:asciiTheme="minorEastAsia" w:hAnsiTheme="minorEastAsia"/>
          <w:sz w:val="18"/>
          <w:szCs w:val="18"/>
        </w:rPr>
        <w:t xml:space="preserve">     工件</w:t>
      </w:r>
      <w:r>
        <w:rPr>
          <w:rFonts w:asciiTheme="minorEastAsia" w:hAnsiTheme="minorEastAsia"/>
          <w:sz w:val="18"/>
          <w:szCs w:val="18"/>
        </w:rPr>
        <w:t>原点（即编程原点），找出图样上的设计基准点，通常以该</w:t>
      </w:r>
      <w:r>
        <w:rPr>
          <w:rFonts w:hint="eastAsia" w:asciiTheme="minorEastAsia" w:hAnsiTheme="minorEastAsia"/>
          <w:sz w:val="18"/>
          <w:szCs w:val="18"/>
        </w:rPr>
        <w:t>点</w:t>
      </w:r>
      <w:r>
        <w:rPr>
          <w:rFonts w:asciiTheme="minorEastAsia" w:hAnsiTheme="minorEastAsia"/>
          <w:sz w:val="18"/>
          <w:szCs w:val="18"/>
        </w:rPr>
        <w:t>作为工作原点</w:t>
      </w:r>
      <w:r>
        <w:rPr>
          <w:rFonts w:hint="eastAsia" w:asciiTheme="minorEastAsia" w:hAnsiTheme="minorEastAsia"/>
          <w:sz w:val="18"/>
          <w:szCs w:val="18"/>
        </w:rPr>
        <w:t>。</w:t>
      </w:r>
      <w:r>
        <w:rPr>
          <w:rFonts w:asciiTheme="minorEastAsia" w:hAnsiTheme="minorEastAsia"/>
          <w:sz w:val="18"/>
          <w:szCs w:val="18"/>
        </w:rPr>
        <w:t>数控车床的工件原点一般选择在轴线与工件右端面或左端面的交点上。常以工件右端面与轴线的交点，作为工件原点。</w:t>
      </w:r>
    </w:p>
    <w:p>
      <w:pPr>
        <w:tabs>
          <w:tab w:val="left" w:pos="910"/>
        </w:tabs>
        <w:rPr>
          <w:rFonts w:asciiTheme="minorEastAsia" w:hAnsiTheme="minorEastAsia"/>
          <w:sz w:val="18"/>
          <w:szCs w:val="18"/>
        </w:rPr>
      </w:pPr>
      <w:r>
        <w:rPr>
          <w:rFonts w:hint="eastAsia" w:asciiTheme="minorEastAsia" w:hAnsiTheme="minorEastAsia"/>
          <w:sz w:val="18"/>
          <w:szCs w:val="18"/>
        </w:rPr>
        <w:t xml:space="preserve">    以</w:t>
      </w:r>
      <w:r>
        <w:rPr>
          <w:rFonts w:asciiTheme="minorEastAsia" w:hAnsiTheme="minorEastAsia"/>
          <w:sz w:val="18"/>
          <w:szCs w:val="18"/>
        </w:rPr>
        <w:t>工件原点为</w:t>
      </w:r>
      <w:r>
        <w:rPr>
          <w:rFonts w:hint="eastAsia" w:asciiTheme="minorEastAsia" w:hAnsiTheme="minorEastAsia"/>
          <w:sz w:val="18"/>
          <w:szCs w:val="18"/>
        </w:rPr>
        <w:t>坐标</w:t>
      </w:r>
      <w:r>
        <w:rPr>
          <w:rFonts w:asciiTheme="minorEastAsia" w:hAnsiTheme="minorEastAsia"/>
          <w:sz w:val="18"/>
          <w:szCs w:val="18"/>
        </w:rPr>
        <w:t>原点，建立</w:t>
      </w:r>
      <w:r>
        <w:rPr>
          <w:rFonts w:hint="eastAsia" w:asciiTheme="minorEastAsia" w:hAnsiTheme="minorEastAsia"/>
          <w:sz w:val="18"/>
          <w:szCs w:val="18"/>
        </w:rPr>
        <w:t>一</w:t>
      </w:r>
      <w:r>
        <w:rPr>
          <w:rFonts w:asciiTheme="minorEastAsia" w:hAnsiTheme="minorEastAsia"/>
          <w:sz w:val="18"/>
          <w:szCs w:val="18"/>
        </w:rPr>
        <w:t>直角坐标系，</w:t>
      </w:r>
      <w:r>
        <w:rPr>
          <w:rFonts w:hint="eastAsia" w:asciiTheme="minorEastAsia" w:hAnsiTheme="minorEastAsia"/>
          <w:sz w:val="18"/>
          <w:szCs w:val="18"/>
        </w:rPr>
        <w:t>此</w:t>
      </w:r>
      <w:r>
        <w:rPr>
          <w:rFonts w:asciiTheme="minorEastAsia" w:hAnsiTheme="minorEastAsia"/>
          <w:sz w:val="18"/>
          <w:szCs w:val="18"/>
        </w:rPr>
        <w:t>坐标系称为工件坐标系。</w:t>
      </w:r>
    </w:p>
    <w:p>
      <w:pPr>
        <w:tabs>
          <w:tab w:val="left" w:pos="910"/>
        </w:tabs>
        <w:ind w:firstLine="480"/>
        <w:rPr>
          <w:rFonts w:asciiTheme="minorEastAsia" w:hAnsiTheme="minorEastAsia"/>
          <w:sz w:val="18"/>
          <w:szCs w:val="18"/>
        </w:rPr>
      </w:pPr>
      <w:r>
        <w:rPr>
          <w:rFonts w:hint="eastAsia" w:asciiTheme="minorEastAsia" w:hAnsiTheme="minorEastAsia"/>
          <w:sz w:val="18"/>
          <w:szCs w:val="18"/>
        </w:rPr>
        <w:t>编程人员</w:t>
      </w:r>
      <w:r>
        <w:rPr>
          <w:rFonts w:asciiTheme="minorEastAsia" w:hAnsiTheme="minorEastAsia"/>
          <w:sz w:val="18"/>
          <w:szCs w:val="18"/>
        </w:rPr>
        <w:t>在数控编程时，一般常使用的坐标系是</w:t>
      </w:r>
      <w:r>
        <w:rPr>
          <w:rFonts w:hint="eastAsia" w:asciiTheme="minorEastAsia" w:hAnsiTheme="minorEastAsia"/>
          <w:sz w:val="18"/>
          <w:szCs w:val="18"/>
        </w:rPr>
        <w:t xml:space="preserve"> </w:t>
      </w:r>
      <w:r>
        <w:rPr>
          <w:rFonts w:hint="eastAsia" w:asciiTheme="minorEastAsia" w:hAnsiTheme="minorEastAsia"/>
          <w:sz w:val="18"/>
          <w:szCs w:val="18"/>
          <w:u w:val="single"/>
        </w:rPr>
        <w:t>工件</w:t>
      </w:r>
      <w:r>
        <w:rPr>
          <w:rFonts w:asciiTheme="minorEastAsia" w:hAnsiTheme="minorEastAsia"/>
          <w:sz w:val="18"/>
          <w:szCs w:val="18"/>
          <w:u w:val="single"/>
        </w:rPr>
        <w:t>坐标</w:t>
      </w:r>
      <w:r>
        <w:rPr>
          <w:rFonts w:hint="eastAsia" w:asciiTheme="minorEastAsia" w:hAnsiTheme="minorEastAsia"/>
          <w:sz w:val="18"/>
          <w:szCs w:val="18"/>
          <w:u w:val="single"/>
        </w:rPr>
        <w:t>系</w:t>
      </w:r>
      <w:r>
        <w:rPr>
          <w:rFonts w:asciiTheme="minorEastAsia" w:hAnsiTheme="minorEastAsia"/>
          <w:sz w:val="18"/>
          <w:szCs w:val="18"/>
        </w:rPr>
        <w:t>。</w:t>
      </w:r>
    </w:p>
    <w:p>
      <w:pPr>
        <w:tabs>
          <w:tab w:val="left" w:pos="910"/>
        </w:tabs>
        <w:ind w:firstLine="480"/>
        <w:rPr>
          <w:rFonts w:asciiTheme="minorEastAsia" w:hAnsiTheme="minorEastAsia"/>
          <w:sz w:val="18"/>
          <w:szCs w:val="18"/>
        </w:rPr>
      </w:pPr>
      <w:r>
        <w:rPr>
          <w:rFonts w:hint="eastAsia" w:asciiTheme="minorEastAsia" w:hAnsiTheme="minorEastAsia"/>
          <w:sz w:val="18"/>
          <w:szCs w:val="18"/>
        </w:rPr>
        <w:t>数控车床</w:t>
      </w:r>
      <w:r>
        <w:rPr>
          <w:rFonts w:asciiTheme="minorEastAsia" w:hAnsiTheme="minorEastAsia"/>
          <w:sz w:val="18"/>
          <w:szCs w:val="18"/>
        </w:rPr>
        <w:t>是以主轴中心线为Z轴，刀具</w:t>
      </w:r>
      <w:r>
        <w:rPr>
          <w:rFonts w:hint="eastAsia" w:asciiTheme="minorEastAsia" w:hAnsiTheme="minorEastAsia"/>
          <w:sz w:val="18"/>
          <w:szCs w:val="18"/>
        </w:rPr>
        <w:t>远离</w:t>
      </w:r>
      <w:r>
        <w:rPr>
          <w:rFonts w:asciiTheme="minorEastAsia" w:hAnsiTheme="minorEastAsia"/>
          <w:sz w:val="18"/>
          <w:szCs w:val="18"/>
        </w:rPr>
        <w:t>工件的方向为Z轴正方向</w:t>
      </w:r>
    </w:p>
    <w:p>
      <w:pPr>
        <w:tabs>
          <w:tab w:val="left" w:pos="910"/>
        </w:tabs>
        <w:ind w:firstLine="480"/>
        <w:rPr>
          <w:rFonts w:asciiTheme="minorEastAsia" w:hAnsiTheme="minorEastAsia"/>
          <w:sz w:val="18"/>
          <w:szCs w:val="18"/>
        </w:rPr>
      </w:pPr>
      <w:r>
        <w:rPr>
          <w:rFonts w:hint="eastAsia" w:asciiTheme="minorEastAsia" w:hAnsiTheme="minorEastAsia"/>
          <w:sz w:val="18"/>
          <w:szCs w:val="18"/>
        </w:rPr>
        <w:t>数控车床</w:t>
      </w:r>
      <w:r>
        <w:rPr>
          <w:rFonts w:asciiTheme="minorEastAsia" w:hAnsiTheme="minorEastAsia"/>
          <w:sz w:val="18"/>
          <w:szCs w:val="18"/>
        </w:rPr>
        <w:t>X坐标的方向是在工件的径向上，且</w:t>
      </w:r>
      <w:r>
        <w:rPr>
          <w:rFonts w:hint="eastAsia" w:asciiTheme="minorEastAsia" w:hAnsiTheme="minorEastAsia"/>
          <w:sz w:val="18"/>
          <w:szCs w:val="18"/>
        </w:rPr>
        <w:t>平行于</w:t>
      </w:r>
      <w:r>
        <w:rPr>
          <w:rFonts w:asciiTheme="minorEastAsia" w:hAnsiTheme="minorEastAsia"/>
          <w:sz w:val="18"/>
          <w:szCs w:val="18"/>
        </w:rPr>
        <w:t>横向拖板，刀具离开工件旋转中心方向为X</w:t>
      </w:r>
      <w:r>
        <w:rPr>
          <w:rFonts w:hint="eastAsia" w:asciiTheme="minorEastAsia" w:hAnsiTheme="minorEastAsia"/>
          <w:sz w:val="18"/>
          <w:szCs w:val="18"/>
        </w:rPr>
        <w:t>轴</w:t>
      </w:r>
      <w:r>
        <w:rPr>
          <w:rFonts w:asciiTheme="minorEastAsia" w:hAnsiTheme="minorEastAsia"/>
          <w:sz w:val="18"/>
          <w:szCs w:val="18"/>
        </w:rPr>
        <w:t>正方向。</w:t>
      </w:r>
    </w:p>
    <w:p>
      <w:pPr>
        <w:tabs>
          <w:tab w:val="left" w:pos="910"/>
        </w:tabs>
        <w:ind w:firstLine="480"/>
        <w:rPr>
          <w:rFonts w:asciiTheme="minorEastAsia" w:hAnsiTheme="minorEastAsia"/>
          <w:sz w:val="18"/>
          <w:szCs w:val="18"/>
        </w:rPr>
      </w:pPr>
      <w:r>
        <w:rPr>
          <w:rFonts w:hint="eastAsia" w:asciiTheme="minorEastAsia" w:hAnsiTheme="minorEastAsia"/>
          <w:sz w:val="18"/>
          <w:szCs w:val="18"/>
        </w:rPr>
        <w:t>3</w:t>
      </w:r>
      <w:r>
        <w:rPr>
          <w:rFonts w:asciiTheme="minorEastAsia" w:hAnsiTheme="minorEastAsia"/>
          <w:sz w:val="18"/>
          <w:szCs w:val="18"/>
        </w:rPr>
        <w:t>.</w:t>
      </w:r>
      <w:r>
        <w:rPr>
          <w:rFonts w:hint="eastAsia" w:asciiTheme="minorEastAsia" w:hAnsiTheme="minorEastAsia"/>
          <w:sz w:val="18"/>
          <w:szCs w:val="18"/>
        </w:rPr>
        <w:t xml:space="preserve"> 数控</w:t>
      </w:r>
      <w:r>
        <w:rPr>
          <w:rFonts w:asciiTheme="minorEastAsia" w:hAnsiTheme="minorEastAsia"/>
          <w:sz w:val="18"/>
          <w:szCs w:val="18"/>
        </w:rPr>
        <w:t>机床的编程</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代码、M代码</w:t>
      </w:r>
      <w:r>
        <w:rPr>
          <w:rFonts w:hint="eastAsia" w:asciiTheme="minorEastAsia" w:hAnsiTheme="minorEastAsia"/>
          <w:sz w:val="18"/>
          <w:szCs w:val="18"/>
        </w:rPr>
        <w:t>、</w:t>
      </w:r>
      <w:r>
        <w:rPr>
          <w:rFonts w:asciiTheme="minorEastAsia" w:hAnsiTheme="minorEastAsia"/>
          <w:sz w:val="18"/>
          <w:szCs w:val="18"/>
        </w:rPr>
        <w:t>F代码、T代码的功能</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 xml:space="preserve">00 </w:t>
      </w:r>
      <w:r>
        <w:rPr>
          <w:rFonts w:hint="eastAsia" w:asciiTheme="minorEastAsia" w:hAnsiTheme="minorEastAsia"/>
          <w:sz w:val="18"/>
          <w:szCs w:val="18"/>
        </w:rPr>
        <w:t>快速</w:t>
      </w:r>
      <w:r>
        <w:rPr>
          <w:rFonts w:asciiTheme="minorEastAsia" w:hAnsiTheme="minorEastAsia"/>
          <w:sz w:val="18"/>
          <w:szCs w:val="18"/>
        </w:rPr>
        <w:t>移动，点定位</w:t>
      </w:r>
      <w:r>
        <w:rPr>
          <w:rFonts w:hint="eastAsia" w:asciiTheme="minorEastAsia" w:hAnsiTheme="minorEastAsia"/>
          <w:sz w:val="18"/>
          <w:szCs w:val="18"/>
        </w:rPr>
        <w:t xml:space="preserve">              G</w:t>
      </w:r>
      <w:r>
        <w:rPr>
          <w:rFonts w:asciiTheme="minorEastAsia" w:hAnsiTheme="minorEastAsia"/>
          <w:sz w:val="18"/>
          <w:szCs w:val="18"/>
        </w:rPr>
        <w:t xml:space="preserve">90 </w:t>
      </w:r>
      <w:r>
        <w:rPr>
          <w:rFonts w:hint="eastAsia" w:asciiTheme="minorEastAsia" w:hAnsiTheme="minorEastAsia"/>
          <w:sz w:val="18"/>
          <w:szCs w:val="18"/>
        </w:rPr>
        <w:t>绝对值</w:t>
      </w:r>
      <w:r>
        <w:rPr>
          <w:rFonts w:asciiTheme="minorEastAsia" w:hAnsiTheme="minorEastAsia"/>
          <w:sz w:val="18"/>
          <w:szCs w:val="18"/>
        </w:rPr>
        <w:t>输入</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 xml:space="preserve">01 </w:t>
      </w:r>
      <w:r>
        <w:rPr>
          <w:rFonts w:hint="eastAsia" w:asciiTheme="minorEastAsia" w:hAnsiTheme="minorEastAsia"/>
          <w:sz w:val="18"/>
          <w:szCs w:val="18"/>
        </w:rPr>
        <w:t>直线</w:t>
      </w:r>
      <w:r>
        <w:rPr>
          <w:rFonts w:asciiTheme="minorEastAsia" w:hAnsiTheme="minorEastAsia"/>
          <w:sz w:val="18"/>
          <w:szCs w:val="18"/>
        </w:rPr>
        <w:t>插补</w:t>
      </w:r>
      <w:r>
        <w:rPr>
          <w:rFonts w:hint="eastAsia" w:asciiTheme="minorEastAsia" w:hAnsiTheme="minorEastAsia"/>
          <w:sz w:val="18"/>
          <w:szCs w:val="18"/>
        </w:rPr>
        <w:t xml:space="preserve">                      G</w:t>
      </w:r>
      <w:r>
        <w:rPr>
          <w:rFonts w:asciiTheme="minorEastAsia" w:hAnsiTheme="minorEastAsia"/>
          <w:sz w:val="18"/>
          <w:szCs w:val="18"/>
        </w:rPr>
        <w:t xml:space="preserve">91 </w:t>
      </w:r>
      <w:r>
        <w:rPr>
          <w:rFonts w:hint="eastAsia" w:asciiTheme="minorEastAsia" w:hAnsiTheme="minorEastAsia"/>
          <w:sz w:val="18"/>
          <w:szCs w:val="18"/>
        </w:rPr>
        <w:t>相对值</w:t>
      </w:r>
      <w:r>
        <w:rPr>
          <w:rFonts w:asciiTheme="minorEastAsia" w:hAnsiTheme="minorEastAsia"/>
          <w:sz w:val="18"/>
          <w:szCs w:val="18"/>
        </w:rPr>
        <w:t>输入</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 xml:space="preserve">02 </w:t>
      </w:r>
      <w:r>
        <w:rPr>
          <w:rFonts w:hint="eastAsia" w:asciiTheme="minorEastAsia" w:hAnsiTheme="minorEastAsia"/>
          <w:sz w:val="18"/>
          <w:szCs w:val="18"/>
        </w:rPr>
        <w:t>顺时针</w:t>
      </w:r>
      <w:r>
        <w:rPr>
          <w:rFonts w:asciiTheme="minorEastAsia" w:hAnsiTheme="minorEastAsia"/>
          <w:sz w:val="18"/>
          <w:szCs w:val="18"/>
        </w:rPr>
        <w:t>方向圆弧插补</w:t>
      </w:r>
      <w:r>
        <w:rPr>
          <w:rFonts w:hint="eastAsia" w:asciiTheme="minorEastAsia" w:hAnsiTheme="minorEastAsia"/>
          <w:sz w:val="18"/>
          <w:szCs w:val="18"/>
        </w:rPr>
        <w:t xml:space="preserve">            G</w:t>
      </w:r>
      <w:r>
        <w:rPr>
          <w:rFonts w:asciiTheme="minorEastAsia" w:hAnsiTheme="minorEastAsia"/>
          <w:sz w:val="18"/>
          <w:szCs w:val="18"/>
        </w:rPr>
        <w:t xml:space="preserve">94 </w:t>
      </w:r>
      <w:r>
        <w:rPr>
          <w:rFonts w:hint="eastAsia" w:asciiTheme="minorEastAsia" w:hAnsiTheme="minorEastAsia"/>
          <w:sz w:val="18"/>
          <w:szCs w:val="18"/>
        </w:rPr>
        <w:t>每分钟</w:t>
      </w:r>
      <w:r>
        <w:rPr>
          <w:rFonts w:asciiTheme="minorEastAsia" w:hAnsiTheme="minorEastAsia"/>
          <w:sz w:val="18"/>
          <w:szCs w:val="18"/>
        </w:rPr>
        <w:t>进给</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 xml:space="preserve">03 </w:t>
      </w:r>
      <w:r>
        <w:rPr>
          <w:rFonts w:hint="eastAsia" w:asciiTheme="minorEastAsia" w:hAnsiTheme="minorEastAsia"/>
          <w:sz w:val="18"/>
          <w:szCs w:val="18"/>
        </w:rPr>
        <w:t>逆时针方向</w:t>
      </w:r>
      <w:r>
        <w:rPr>
          <w:rFonts w:asciiTheme="minorEastAsia" w:hAnsiTheme="minorEastAsia"/>
          <w:sz w:val="18"/>
          <w:szCs w:val="18"/>
        </w:rPr>
        <w:t>圆弧插补</w:t>
      </w:r>
      <w:r>
        <w:rPr>
          <w:rFonts w:hint="eastAsia" w:asciiTheme="minorEastAsia" w:hAnsiTheme="minorEastAsia"/>
          <w:sz w:val="18"/>
          <w:szCs w:val="18"/>
        </w:rPr>
        <w:t xml:space="preserve">            G</w:t>
      </w:r>
      <w:r>
        <w:rPr>
          <w:rFonts w:asciiTheme="minorEastAsia" w:hAnsiTheme="minorEastAsia"/>
          <w:sz w:val="18"/>
          <w:szCs w:val="18"/>
        </w:rPr>
        <w:t xml:space="preserve">95 </w:t>
      </w:r>
      <w:r>
        <w:rPr>
          <w:rFonts w:hint="eastAsia" w:asciiTheme="minorEastAsia" w:hAnsiTheme="minorEastAsia"/>
          <w:sz w:val="18"/>
          <w:szCs w:val="18"/>
        </w:rPr>
        <w:t>每转</w:t>
      </w:r>
      <w:r>
        <w:rPr>
          <w:rFonts w:asciiTheme="minorEastAsia" w:hAnsiTheme="minorEastAsia"/>
          <w:sz w:val="18"/>
          <w:szCs w:val="18"/>
        </w:rPr>
        <w:t>进给</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 xml:space="preserve">32 </w:t>
      </w:r>
      <w:r>
        <w:rPr>
          <w:rFonts w:hint="eastAsia" w:asciiTheme="minorEastAsia" w:hAnsiTheme="minorEastAsia"/>
          <w:sz w:val="18"/>
          <w:szCs w:val="18"/>
        </w:rPr>
        <w:t>螺纹</w:t>
      </w:r>
      <w:r>
        <w:rPr>
          <w:rFonts w:asciiTheme="minorEastAsia" w:hAnsiTheme="minorEastAsia"/>
          <w:sz w:val="18"/>
          <w:szCs w:val="18"/>
        </w:rPr>
        <w:t>切削</w:t>
      </w:r>
      <w:r>
        <w:rPr>
          <w:rFonts w:hint="eastAsia" w:asciiTheme="minorEastAsia" w:hAnsiTheme="minorEastAsia"/>
          <w:sz w:val="18"/>
          <w:szCs w:val="18"/>
        </w:rPr>
        <w:t xml:space="preserve">                      M</w:t>
      </w:r>
      <w:r>
        <w:rPr>
          <w:rFonts w:asciiTheme="minorEastAsia" w:hAnsiTheme="minorEastAsia"/>
          <w:sz w:val="18"/>
          <w:szCs w:val="18"/>
        </w:rPr>
        <w:t xml:space="preserve">01 </w:t>
      </w:r>
      <w:r>
        <w:rPr>
          <w:rFonts w:hint="eastAsia" w:asciiTheme="minorEastAsia" w:hAnsiTheme="minorEastAsia"/>
          <w:sz w:val="18"/>
          <w:szCs w:val="18"/>
        </w:rPr>
        <w:t>选择</w:t>
      </w:r>
      <w:r>
        <w:rPr>
          <w:rFonts w:asciiTheme="minorEastAsia" w:hAnsiTheme="minorEastAsia"/>
          <w:sz w:val="18"/>
          <w:szCs w:val="18"/>
        </w:rPr>
        <w:t>停机</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 xml:space="preserve">40 </w:t>
      </w:r>
      <w:r>
        <w:rPr>
          <w:rFonts w:hint="eastAsia" w:asciiTheme="minorEastAsia" w:hAnsiTheme="minorEastAsia"/>
          <w:sz w:val="18"/>
          <w:szCs w:val="18"/>
        </w:rPr>
        <w:t>取消</w:t>
      </w:r>
      <w:r>
        <w:rPr>
          <w:rFonts w:asciiTheme="minorEastAsia" w:hAnsiTheme="minorEastAsia"/>
          <w:sz w:val="18"/>
          <w:szCs w:val="18"/>
        </w:rPr>
        <w:t>刀补</w:t>
      </w:r>
      <w:r>
        <w:rPr>
          <w:rFonts w:hint="eastAsia" w:asciiTheme="minorEastAsia" w:hAnsiTheme="minorEastAsia"/>
          <w:sz w:val="18"/>
          <w:szCs w:val="18"/>
        </w:rPr>
        <w:t xml:space="preserve">                      </w:t>
      </w:r>
      <w:r>
        <w:rPr>
          <w:rFonts w:asciiTheme="minorEastAsia" w:hAnsiTheme="minorEastAsia"/>
          <w:sz w:val="18"/>
          <w:szCs w:val="18"/>
        </w:rPr>
        <w:t>M02</w:t>
      </w:r>
      <w:r>
        <w:rPr>
          <w:rFonts w:hint="eastAsia" w:asciiTheme="minorEastAsia" w:hAnsiTheme="minorEastAsia"/>
          <w:sz w:val="18"/>
          <w:szCs w:val="18"/>
        </w:rPr>
        <w:t>程序</w:t>
      </w:r>
      <w:r>
        <w:rPr>
          <w:rFonts w:asciiTheme="minorEastAsia" w:hAnsiTheme="minorEastAsia"/>
          <w:sz w:val="18"/>
          <w:szCs w:val="18"/>
        </w:rPr>
        <w:t>结束</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 xml:space="preserve">41 </w:t>
      </w:r>
      <w:r>
        <w:rPr>
          <w:rFonts w:hint="eastAsia" w:asciiTheme="minorEastAsia" w:hAnsiTheme="minorEastAsia"/>
          <w:sz w:val="18"/>
          <w:szCs w:val="18"/>
        </w:rPr>
        <w:t>左</w:t>
      </w:r>
      <w:r>
        <w:rPr>
          <w:rFonts w:asciiTheme="minorEastAsia" w:hAnsiTheme="minorEastAsia"/>
          <w:sz w:val="18"/>
          <w:szCs w:val="18"/>
        </w:rPr>
        <w:t>刀补</w:t>
      </w:r>
      <w:r>
        <w:rPr>
          <w:rFonts w:hint="eastAsia" w:asciiTheme="minorEastAsia" w:hAnsiTheme="minorEastAsia"/>
          <w:sz w:val="18"/>
          <w:szCs w:val="18"/>
        </w:rPr>
        <w:t xml:space="preserve">                        </w:t>
      </w:r>
      <w:r>
        <w:rPr>
          <w:rFonts w:asciiTheme="minorEastAsia" w:hAnsiTheme="minorEastAsia"/>
          <w:sz w:val="18"/>
          <w:szCs w:val="18"/>
        </w:rPr>
        <w:t xml:space="preserve">M03 </w:t>
      </w:r>
      <w:r>
        <w:rPr>
          <w:rFonts w:hint="eastAsia" w:asciiTheme="minorEastAsia" w:hAnsiTheme="minorEastAsia"/>
          <w:sz w:val="18"/>
          <w:szCs w:val="18"/>
        </w:rPr>
        <w:t>主轴</w:t>
      </w:r>
      <w:r>
        <w:rPr>
          <w:rFonts w:asciiTheme="minorEastAsia" w:hAnsiTheme="minorEastAsia"/>
          <w:sz w:val="18"/>
          <w:szCs w:val="18"/>
        </w:rPr>
        <w:t>正</w:t>
      </w:r>
      <w:r>
        <w:rPr>
          <w:rFonts w:hint="eastAsia" w:asciiTheme="minorEastAsia" w:hAnsiTheme="minorEastAsia"/>
          <w:sz w:val="18"/>
          <w:szCs w:val="18"/>
        </w:rPr>
        <w:t>转</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 xml:space="preserve">42 </w:t>
      </w:r>
      <w:r>
        <w:rPr>
          <w:rFonts w:hint="eastAsia" w:asciiTheme="minorEastAsia" w:hAnsiTheme="minorEastAsia"/>
          <w:sz w:val="18"/>
          <w:szCs w:val="18"/>
        </w:rPr>
        <w:t>右</w:t>
      </w:r>
      <w:r>
        <w:rPr>
          <w:rFonts w:asciiTheme="minorEastAsia" w:hAnsiTheme="minorEastAsia"/>
          <w:sz w:val="18"/>
          <w:szCs w:val="18"/>
        </w:rPr>
        <w:t>刀补</w:t>
      </w: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M</w:t>
      </w:r>
      <w:r>
        <w:rPr>
          <w:rFonts w:asciiTheme="minorEastAsia" w:hAnsiTheme="minorEastAsia"/>
          <w:sz w:val="18"/>
          <w:szCs w:val="18"/>
        </w:rPr>
        <w:t xml:space="preserve">05 </w:t>
      </w:r>
      <w:r>
        <w:rPr>
          <w:rFonts w:hint="eastAsia" w:asciiTheme="minorEastAsia" w:hAnsiTheme="minorEastAsia"/>
          <w:sz w:val="18"/>
          <w:szCs w:val="18"/>
        </w:rPr>
        <w:t>主轴</w:t>
      </w:r>
      <w:r>
        <w:rPr>
          <w:rFonts w:asciiTheme="minorEastAsia" w:hAnsiTheme="minorEastAsia"/>
          <w:sz w:val="18"/>
          <w:szCs w:val="18"/>
        </w:rPr>
        <w:t>停止</w:t>
      </w:r>
    </w:p>
    <w:p>
      <w:pPr>
        <w:tabs>
          <w:tab w:val="left" w:pos="910"/>
        </w:tabs>
        <w:ind w:firstLine="480"/>
        <w:rPr>
          <w:rFonts w:asciiTheme="minorEastAsia" w:hAnsiTheme="minorEastAsia"/>
          <w:sz w:val="18"/>
          <w:szCs w:val="18"/>
        </w:rPr>
      </w:pPr>
      <w:r>
        <w:rPr>
          <w:rFonts w:hint="eastAsia" w:asciiTheme="minorEastAsia" w:hAnsiTheme="minorEastAsia"/>
          <w:sz w:val="18"/>
          <w:szCs w:val="18"/>
        </w:rPr>
        <w:t>M</w:t>
      </w:r>
      <w:r>
        <w:rPr>
          <w:rFonts w:asciiTheme="minorEastAsia" w:hAnsiTheme="minorEastAsia"/>
          <w:sz w:val="18"/>
          <w:szCs w:val="18"/>
        </w:rPr>
        <w:t xml:space="preserve">30 </w:t>
      </w:r>
      <w:r>
        <w:rPr>
          <w:rFonts w:hint="eastAsia" w:asciiTheme="minorEastAsia" w:hAnsiTheme="minorEastAsia"/>
          <w:sz w:val="18"/>
          <w:szCs w:val="18"/>
        </w:rPr>
        <w:t>程序</w:t>
      </w:r>
      <w:r>
        <w:rPr>
          <w:rFonts w:asciiTheme="minorEastAsia" w:hAnsiTheme="minorEastAsia"/>
          <w:sz w:val="18"/>
          <w:szCs w:val="18"/>
        </w:rPr>
        <w:t>结束</w:t>
      </w:r>
    </w:p>
    <w:p>
      <w:pPr>
        <w:tabs>
          <w:tab w:val="left" w:pos="910"/>
        </w:tabs>
        <w:ind w:firstLine="480"/>
        <w:rPr>
          <w:rFonts w:asciiTheme="minorEastAsia" w:hAnsiTheme="minorEastAsia"/>
          <w:sz w:val="18"/>
          <w:szCs w:val="18"/>
        </w:rPr>
      </w:pPr>
      <w:r>
        <w:rPr>
          <w:rFonts w:hint="eastAsia" w:asciiTheme="minorEastAsia" w:hAnsiTheme="minorEastAsia"/>
          <w:sz w:val="18"/>
          <w:szCs w:val="18"/>
        </w:rPr>
        <w:t>G</w:t>
      </w:r>
      <w:r>
        <w:rPr>
          <w:rFonts w:asciiTheme="minorEastAsia" w:hAnsiTheme="minorEastAsia"/>
          <w:sz w:val="18"/>
          <w:szCs w:val="18"/>
        </w:rPr>
        <w:t>代码可分为模态和非模态两种，非模态代码其功能仅在所出现的程序段中有效。</w:t>
      </w:r>
    </w:p>
    <w:p>
      <w:pPr>
        <w:tabs>
          <w:tab w:val="left" w:pos="910"/>
        </w:tabs>
        <w:ind w:firstLine="480"/>
        <w:rPr>
          <w:rFonts w:hint="eastAsia" w:asciiTheme="minorEastAsia" w:hAnsiTheme="minorEastAsia"/>
          <w:sz w:val="18"/>
          <w:szCs w:val="18"/>
        </w:rPr>
      </w:pPr>
      <w:r>
        <w:rPr>
          <w:rFonts w:hint="eastAsia" w:asciiTheme="minorEastAsia" w:hAnsiTheme="minorEastAsia"/>
          <w:sz w:val="18"/>
          <w:szCs w:val="18"/>
        </w:rPr>
        <w:t>G94 :进给速度为 mm/min</w:t>
      </w:r>
    </w:p>
    <w:p>
      <w:pPr>
        <w:tabs>
          <w:tab w:val="left" w:pos="910"/>
        </w:tabs>
        <w:ind w:firstLine="480"/>
        <w:rPr>
          <w:rFonts w:hint="eastAsia" w:asciiTheme="minorEastAsia" w:hAnsiTheme="minorEastAsia"/>
          <w:sz w:val="18"/>
          <w:szCs w:val="18"/>
        </w:rPr>
      </w:pPr>
      <w:r>
        <w:rPr>
          <w:rFonts w:hint="eastAsia" w:asciiTheme="minorEastAsia" w:hAnsiTheme="minorEastAsia"/>
          <w:sz w:val="18"/>
          <w:szCs w:val="18"/>
        </w:rPr>
        <w:t>G01Z10F50G94   进给速度为50mm/min</w:t>
      </w:r>
    </w:p>
    <w:p>
      <w:pPr>
        <w:tabs>
          <w:tab w:val="left" w:pos="910"/>
        </w:tabs>
        <w:ind w:firstLine="480"/>
        <w:rPr>
          <w:rFonts w:asciiTheme="minorEastAsia" w:hAnsiTheme="minorEastAsia"/>
          <w:sz w:val="18"/>
          <w:szCs w:val="18"/>
        </w:rPr>
      </w:pPr>
      <w:r>
        <w:rPr>
          <w:rFonts w:hint="eastAsia" w:asciiTheme="minorEastAsia" w:hAnsiTheme="minorEastAsia"/>
          <w:sz w:val="18"/>
          <w:szCs w:val="18"/>
        </w:rPr>
        <w:t>在</w:t>
      </w:r>
      <w:r>
        <w:rPr>
          <w:rFonts w:asciiTheme="minorEastAsia" w:hAnsiTheme="minorEastAsia"/>
          <w:sz w:val="18"/>
          <w:szCs w:val="18"/>
        </w:rPr>
        <w:t>G94</w:t>
      </w:r>
      <w:r>
        <w:rPr>
          <w:rFonts w:hint="eastAsia" w:asciiTheme="minorEastAsia" w:hAnsiTheme="minorEastAsia"/>
          <w:sz w:val="18"/>
          <w:szCs w:val="18"/>
        </w:rPr>
        <w:t>后</w:t>
      </w:r>
      <w:r>
        <w:rPr>
          <w:rFonts w:asciiTheme="minorEastAsia" w:hAnsiTheme="minorEastAsia"/>
          <w:sz w:val="18"/>
          <w:szCs w:val="18"/>
        </w:rPr>
        <w:t>，指令G01 X2Z4F100</w:t>
      </w:r>
      <w:r>
        <w:rPr>
          <w:rFonts w:hint="eastAsia" w:asciiTheme="minorEastAsia" w:hAnsiTheme="minorEastAsia"/>
          <w:sz w:val="18"/>
          <w:szCs w:val="18"/>
        </w:rPr>
        <w:t>中</w:t>
      </w:r>
      <w:r>
        <w:rPr>
          <w:rFonts w:asciiTheme="minorEastAsia" w:hAnsiTheme="minorEastAsia"/>
          <w:sz w:val="18"/>
          <w:szCs w:val="18"/>
        </w:rPr>
        <w:t>G01</w:t>
      </w:r>
      <w:r>
        <w:rPr>
          <w:rFonts w:hint="eastAsia" w:asciiTheme="minorEastAsia" w:hAnsiTheme="minorEastAsia"/>
          <w:sz w:val="18"/>
          <w:szCs w:val="18"/>
        </w:rPr>
        <w:t>表示</w:t>
      </w:r>
      <w:r>
        <w:rPr>
          <w:rFonts w:asciiTheme="minorEastAsia" w:hAnsiTheme="minorEastAsia"/>
          <w:sz w:val="18"/>
          <w:szCs w:val="18"/>
          <w:u w:val="single"/>
        </w:rPr>
        <w:t>直线插补</w:t>
      </w:r>
      <w:r>
        <w:rPr>
          <w:rFonts w:asciiTheme="minorEastAsia" w:hAnsiTheme="minorEastAsia"/>
          <w:sz w:val="18"/>
          <w:szCs w:val="18"/>
        </w:rPr>
        <w:t>，F100</w:t>
      </w:r>
      <w:r>
        <w:rPr>
          <w:rFonts w:hint="eastAsia" w:asciiTheme="minorEastAsia" w:hAnsiTheme="minorEastAsia"/>
          <w:sz w:val="18"/>
          <w:szCs w:val="18"/>
        </w:rPr>
        <w:t>表示</w:t>
      </w:r>
      <w:r>
        <w:rPr>
          <w:rFonts w:asciiTheme="minorEastAsia" w:hAnsiTheme="minorEastAsia"/>
          <w:sz w:val="18"/>
          <w:szCs w:val="18"/>
          <w:u w:val="single"/>
        </w:rPr>
        <w:t>进给速度为</w:t>
      </w:r>
      <w:r>
        <w:rPr>
          <w:rFonts w:hint="eastAsia" w:asciiTheme="minorEastAsia" w:hAnsiTheme="minorEastAsia"/>
          <w:sz w:val="18"/>
          <w:szCs w:val="18"/>
          <w:u w:val="single"/>
        </w:rPr>
        <w:t>100</w:t>
      </w:r>
      <w:r>
        <w:rPr>
          <w:rFonts w:asciiTheme="minorEastAsia" w:hAnsiTheme="minorEastAsia"/>
          <w:sz w:val="18"/>
          <w:szCs w:val="18"/>
          <w:u w:val="single"/>
        </w:rPr>
        <w:t>mm/min</w:t>
      </w:r>
      <w:r>
        <w:rPr>
          <w:rFonts w:asciiTheme="minorEastAsia" w:hAnsiTheme="minorEastAsia"/>
          <w:sz w:val="18"/>
          <w:szCs w:val="18"/>
        </w:rPr>
        <w:t>。</w:t>
      </w:r>
    </w:p>
    <w:p>
      <w:pPr>
        <w:tabs>
          <w:tab w:val="left" w:pos="910"/>
        </w:tabs>
        <w:ind w:firstLine="480"/>
        <w:rPr>
          <w:rFonts w:asciiTheme="minorEastAsia" w:hAnsiTheme="minorEastAsia"/>
          <w:sz w:val="18"/>
          <w:szCs w:val="18"/>
        </w:rPr>
      </w:pPr>
      <w:r>
        <w:rPr>
          <w:rFonts w:hint="eastAsia" w:asciiTheme="minorEastAsia" w:hAnsiTheme="minorEastAsia"/>
          <w:sz w:val="18"/>
          <w:szCs w:val="18"/>
        </w:rPr>
        <w:t>螺纹</w:t>
      </w:r>
      <w:r>
        <w:rPr>
          <w:rFonts w:asciiTheme="minorEastAsia" w:hAnsiTheme="minorEastAsia"/>
          <w:sz w:val="18"/>
          <w:szCs w:val="18"/>
        </w:rPr>
        <w:t>切削指令格式为G32 X_Y_F,</w:t>
      </w:r>
      <w:r>
        <w:rPr>
          <w:rFonts w:hint="eastAsia" w:asciiTheme="minorEastAsia" w:hAnsiTheme="minorEastAsia"/>
          <w:sz w:val="18"/>
          <w:szCs w:val="18"/>
        </w:rPr>
        <w:t>其中</w:t>
      </w:r>
      <w:r>
        <w:rPr>
          <w:rFonts w:asciiTheme="minorEastAsia" w:hAnsiTheme="minorEastAsia"/>
          <w:sz w:val="18"/>
          <w:szCs w:val="18"/>
        </w:rPr>
        <w:t>F值为螺纹的螺距。</w:t>
      </w:r>
    </w:p>
    <w:p>
      <w:pPr>
        <w:tabs>
          <w:tab w:val="left" w:pos="910"/>
        </w:tabs>
        <w:ind w:firstLine="480"/>
        <w:rPr>
          <w:rFonts w:asciiTheme="minorEastAsia" w:hAnsiTheme="minorEastAsia"/>
          <w:sz w:val="18"/>
          <w:szCs w:val="18"/>
        </w:rPr>
      </w:pPr>
      <w:r>
        <w:rPr>
          <w:rFonts w:hint="eastAsia" w:asciiTheme="minorEastAsia" w:hAnsiTheme="minorEastAsia"/>
          <w:i/>
          <w:sz w:val="18"/>
          <w:szCs w:val="18"/>
        </w:rPr>
        <w:t>刀具</w:t>
      </w:r>
      <w:r>
        <w:rPr>
          <w:rFonts w:asciiTheme="minorEastAsia" w:hAnsiTheme="minorEastAsia"/>
          <w:i/>
          <w:sz w:val="18"/>
          <w:szCs w:val="18"/>
        </w:rPr>
        <w:t>补偿</w:t>
      </w:r>
      <w:r>
        <w:rPr>
          <w:rFonts w:hint="eastAsia" w:asciiTheme="minorEastAsia" w:hAnsiTheme="minorEastAsia"/>
          <w:sz w:val="18"/>
          <w:szCs w:val="18"/>
        </w:rPr>
        <w:t xml:space="preserve">    数控</w:t>
      </w:r>
      <w:r>
        <w:rPr>
          <w:rFonts w:asciiTheme="minorEastAsia" w:hAnsiTheme="minorEastAsia"/>
          <w:sz w:val="18"/>
          <w:szCs w:val="18"/>
        </w:rPr>
        <w:t>车床的刀具补偿功能为刀尖半径补偿与刀具位置补偿。</w:t>
      </w:r>
    </w:p>
    <w:p>
      <w:pPr>
        <w:tabs>
          <w:tab w:val="left" w:pos="910"/>
        </w:tabs>
        <w:ind w:firstLine="480"/>
        <w:rPr>
          <w:rFonts w:asciiTheme="minorEastAsia" w:hAnsiTheme="minorEastAsia"/>
          <w:sz w:val="18"/>
          <w:szCs w:val="18"/>
        </w:rPr>
      </w:pPr>
      <w:r>
        <w:rPr>
          <w:rFonts w:hint="eastAsia" w:asciiTheme="minorEastAsia" w:hAnsiTheme="minorEastAsia"/>
          <w:i/>
          <w:sz w:val="18"/>
          <w:szCs w:val="18"/>
        </w:rPr>
        <w:t>插补</w:t>
      </w:r>
      <w:r>
        <w:rPr>
          <w:rFonts w:hint="eastAsia" w:asciiTheme="minorEastAsia" w:hAnsiTheme="minorEastAsia"/>
          <w:sz w:val="18"/>
          <w:szCs w:val="18"/>
        </w:rPr>
        <w:t xml:space="preserve">    数控</w:t>
      </w:r>
      <w:r>
        <w:rPr>
          <w:rFonts w:asciiTheme="minorEastAsia" w:hAnsiTheme="minorEastAsia"/>
          <w:sz w:val="18"/>
          <w:szCs w:val="18"/>
        </w:rPr>
        <w:t>系统在所需的路径或轮廓线上的</w:t>
      </w:r>
      <w:r>
        <w:rPr>
          <w:rFonts w:hint="eastAsia" w:asciiTheme="minorEastAsia" w:hAnsiTheme="minorEastAsia"/>
          <w:sz w:val="18"/>
          <w:szCs w:val="18"/>
        </w:rPr>
        <w:t>两个</w:t>
      </w:r>
      <w:r>
        <w:rPr>
          <w:rFonts w:asciiTheme="minorEastAsia" w:hAnsiTheme="minorEastAsia"/>
          <w:sz w:val="18"/>
          <w:szCs w:val="18"/>
        </w:rPr>
        <w:t>已知点间，根据某一数学函数确定其中多个中间点的位置坐标值的运动过程称为插补。</w:t>
      </w:r>
    </w:p>
    <w:p>
      <w:pPr>
        <w:tabs>
          <w:tab w:val="left" w:pos="910"/>
        </w:tabs>
        <w:ind w:firstLine="480"/>
        <w:rPr>
          <w:rFonts w:asciiTheme="minorEastAsia" w:hAnsiTheme="minorEastAsia"/>
          <w:sz w:val="18"/>
          <w:szCs w:val="18"/>
        </w:rPr>
      </w:pPr>
      <w:r>
        <w:rPr>
          <w:rFonts w:hint="eastAsia" w:asciiTheme="minorEastAsia" w:hAnsiTheme="minorEastAsia"/>
          <w:i/>
          <w:sz w:val="18"/>
          <w:szCs w:val="18"/>
        </w:rPr>
        <w:t>直线</w:t>
      </w:r>
      <w:r>
        <w:rPr>
          <w:rFonts w:asciiTheme="minorEastAsia" w:hAnsiTheme="minorEastAsia"/>
          <w:i/>
          <w:sz w:val="18"/>
          <w:szCs w:val="18"/>
        </w:rPr>
        <w:t>插补和圆弧插补</w:t>
      </w:r>
      <w:r>
        <w:rPr>
          <w:rFonts w:hint="eastAsia" w:asciiTheme="minorEastAsia" w:hAnsiTheme="minorEastAsia"/>
          <w:sz w:val="18"/>
          <w:szCs w:val="18"/>
        </w:rPr>
        <w:t xml:space="preserve">    采用</w:t>
      </w:r>
      <w:r>
        <w:rPr>
          <w:rFonts w:asciiTheme="minorEastAsia" w:hAnsiTheme="minorEastAsia"/>
          <w:sz w:val="18"/>
          <w:szCs w:val="18"/>
        </w:rPr>
        <w:t>半径编程方法编写圆弧插补程序时，当圆弧所对应的圆心角大于</w:t>
      </w:r>
      <w:r>
        <w:rPr>
          <w:rFonts w:hint="eastAsia" w:asciiTheme="minorEastAsia" w:hAnsiTheme="minorEastAsia"/>
          <w:sz w:val="18"/>
          <w:szCs w:val="18"/>
        </w:rPr>
        <w:t>180度</w:t>
      </w:r>
      <w:r>
        <w:rPr>
          <w:rFonts w:asciiTheme="minorEastAsia" w:hAnsiTheme="minorEastAsia"/>
          <w:sz w:val="18"/>
          <w:szCs w:val="18"/>
        </w:rPr>
        <w:t>时，该半径为负。</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刀位点</w:t>
      </w:r>
      <w:r>
        <w:rPr>
          <w:rFonts w:asciiTheme="minorEastAsia" w:hAnsiTheme="minorEastAsia"/>
          <w:sz w:val="18"/>
          <w:szCs w:val="18"/>
        </w:rPr>
        <w:t>：是指刀具的定位基准点。</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圆柱</w:t>
      </w:r>
      <w:r>
        <w:rPr>
          <w:rFonts w:asciiTheme="minorEastAsia" w:hAnsiTheme="minorEastAsia"/>
          <w:sz w:val="18"/>
          <w:szCs w:val="18"/>
        </w:rPr>
        <w:t>铣刀的刀位点是刀具中心线与刀具底面的交点：</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 xml:space="preserve"> 球头</w:t>
      </w:r>
      <w:r>
        <w:rPr>
          <w:rFonts w:asciiTheme="minorEastAsia" w:hAnsiTheme="minorEastAsia"/>
          <w:sz w:val="18"/>
          <w:szCs w:val="18"/>
        </w:rPr>
        <w:t>铣刀的刀位点是球头的球心点：</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 xml:space="preserve"> 车头</w:t>
      </w:r>
      <w:r>
        <w:rPr>
          <w:rFonts w:asciiTheme="minorEastAsia" w:hAnsiTheme="minorEastAsia"/>
          <w:sz w:val="18"/>
          <w:szCs w:val="18"/>
        </w:rPr>
        <w:t>的刀位点是刀尖或刀尖圆弧中心：钻头</w:t>
      </w:r>
      <w:r>
        <w:rPr>
          <w:rFonts w:hint="eastAsia" w:asciiTheme="minorEastAsia" w:hAnsiTheme="minorEastAsia"/>
          <w:sz w:val="18"/>
          <w:szCs w:val="18"/>
        </w:rPr>
        <w:t>的</w:t>
      </w:r>
      <w:r>
        <w:rPr>
          <w:rFonts w:asciiTheme="minorEastAsia" w:hAnsiTheme="minorEastAsia"/>
          <w:sz w:val="18"/>
          <w:szCs w:val="18"/>
        </w:rPr>
        <w:t>刀位点是钻头</w:t>
      </w:r>
      <w:r>
        <w:rPr>
          <w:rFonts w:hint="eastAsia" w:asciiTheme="minorEastAsia" w:hAnsiTheme="minorEastAsia"/>
          <w:sz w:val="18"/>
          <w:szCs w:val="18"/>
        </w:rPr>
        <w:t>顶点</w:t>
      </w:r>
      <w:r>
        <w:rPr>
          <w:rFonts w:asciiTheme="minorEastAsia" w:hAnsiTheme="minorEastAsia"/>
          <w:sz w:val="18"/>
          <w:szCs w:val="18"/>
        </w:rPr>
        <w:t>。</w:t>
      </w:r>
    </w:p>
    <w:p>
      <w:pPr>
        <w:tabs>
          <w:tab w:val="left" w:pos="910"/>
        </w:tabs>
        <w:ind w:firstLine="480"/>
        <w:rPr>
          <w:rFonts w:asciiTheme="minorEastAsia" w:hAnsiTheme="minorEastAsia"/>
          <w:sz w:val="18"/>
          <w:szCs w:val="18"/>
        </w:rPr>
      </w:pPr>
      <w:r>
        <w:rPr>
          <w:rFonts w:hint="eastAsia" w:asciiTheme="minorEastAsia" w:hAnsiTheme="minorEastAsia"/>
          <w:sz w:val="18"/>
          <w:szCs w:val="18"/>
        </w:rPr>
        <w:t>4</w:t>
      </w:r>
      <w:r>
        <w:rPr>
          <w:rFonts w:asciiTheme="minorEastAsia" w:hAnsiTheme="minorEastAsia"/>
          <w:sz w:val="18"/>
          <w:szCs w:val="18"/>
        </w:rPr>
        <w:t>.</w:t>
      </w:r>
      <w:r>
        <w:rPr>
          <w:rFonts w:hint="eastAsia" w:asciiTheme="minorEastAsia" w:hAnsiTheme="minorEastAsia"/>
          <w:sz w:val="18"/>
          <w:szCs w:val="18"/>
        </w:rPr>
        <w:t xml:space="preserve"> 数控车床</w:t>
      </w:r>
      <w:r>
        <w:rPr>
          <w:rFonts w:asciiTheme="minorEastAsia" w:hAnsiTheme="minorEastAsia"/>
          <w:sz w:val="18"/>
          <w:szCs w:val="18"/>
        </w:rPr>
        <w:t>加工步骤</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(1) 装夹工件</w:t>
      </w:r>
      <w:r>
        <w:rPr>
          <w:rFonts w:asciiTheme="minorEastAsia" w:hAnsiTheme="minorEastAsia"/>
          <w:sz w:val="18"/>
          <w:szCs w:val="18"/>
        </w:rPr>
        <w:t>、刀具</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(2) 开启</w:t>
      </w:r>
      <w:r>
        <w:rPr>
          <w:rFonts w:asciiTheme="minorEastAsia" w:hAnsiTheme="minorEastAsia"/>
          <w:sz w:val="18"/>
          <w:szCs w:val="18"/>
        </w:rPr>
        <w:t>机床、</w:t>
      </w:r>
      <w:r>
        <w:rPr>
          <w:rFonts w:hint="eastAsia" w:asciiTheme="minorEastAsia" w:hAnsiTheme="minorEastAsia"/>
          <w:sz w:val="18"/>
          <w:szCs w:val="18"/>
        </w:rPr>
        <w:t>回</w:t>
      </w:r>
      <w:r>
        <w:rPr>
          <w:rFonts w:asciiTheme="minorEastAsia" w:hAnsiTheme="minorEastAsia"/>
          <w:sz w:val="18"/>
          <w:szCs w:val="18"/>
        </w:rPr>
        <w:t>参考点</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(3) 运行方式</w:t>
      </w:r>
      <w:r>
        <w:rPr>
          <w:rFonts w:asciiTheme="minorEastAsia" w:hAnsiTheme="minorEastAsia"/>
          <w:sz w:val="18"/>
          <w:szCs w:val="18"/>
        </w:rPr>
        <w:t>选定</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(4)</w:t>
      </w:r>
      <w:r>
        <w:rPr>
          <w:rFonts w:asciiTheme="minorEastAsia" w:hAnsiTheme="minorEastAsia"/>
          <w:sz w:val="18"/>
          <w:szCs w:val="18"/>
        </w:rPr>
        <w:t xml:space="preserve"> </w:t>
      </w:r>
      <w:r>
        <w:rPr>
          <w:rFonts w:hint="eastAsia" w:asciiTheme="minorEastAsia" w:hAnsiTheme="minorEastAsia"/>
          <w:sz w:val="18"/>
          <w:szCs w:val="18"/>
        </w:rPr>
        <w:t>编程</w:t>
      </w:r>
      <w:r>
        <w:rPr>
          <w:rFonts w:asciiTheme="minorEastAsia" w:hAnsiTheme="minorEastAsia"/>
          <w:sz w:val="18"/>
          <w:szCs w:val="18"/>
        </w:rPr>
        <w:t>，输入程序</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(5) 参数</w:t>
      </w:r>
      <w:r>
        <w:rPr>
          <w:rFonts w:asciiTheme="minorEastAsia" w:hAnsiTheme="minorEastAsia"/>
          <w:sz w:val="18"/>
          <w:szCs w:val="18"/>
        </w:rPr>
        <w:t>设置、对刀、零点偏置、起刀点的位置</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(6) 加工</w:t>
      </w:r>
      <w:r>
        <w:rPr>
          <w:rFonts w:asciiTheme="minorEastAsia" w:hAnsiTheme="minorEastAsia"/>
          <w:sz w:val="18"/>
          <w:szCs w:val="18"/>
        </w:rPr>
        <w:t>工件</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(7) 停机</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(8) 测量</w:t>
      </w:r>
      <w:r>
        <w:rPr>
          <w:rFonts w:asciiTheme="minorEastAsia" w:hAnsiTheme="minorEastAsia"/>
          <w:sz w:val="18"/>
          <w:szCs w:val="18"/>
        </w:rPr>
        <w:t>检验</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(9) 关机</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数控</w:t>
      </w:r>
      <w:r>
        <w:rPr>
          <w:rFonts w:asciiTheme="minorEastAsia" w:hAnsiTheme="minorEastAsia"/>
          <w:sz w:val="18"/>
          <w:szCs w:val="18"/>
        </w:rPr>
        <w:t>车床每次接通电源后在运行前首先应</w:t>
      </w:r>
      <w:r>
        <w:rPr>
          <w:rFonts w:hint="eastAsia" w:asciiTheme="minorEastAsia" w:hAnsiTheme="minorEastAsia"/>
          <w:sz w:val="18"/>
          <w:szCs w:val="18"/>
        </w:rPr>
        <w:t>做</w:t>
      </w:r>
      <w:r>
        <w:rPr>
          <w:rFonts w:asciiTheme="minorEastAsia" w:hAnsiTheme="minorEastAsia"/>
          <w:sz w:val="18"/>
          <w:szCs w:val="18"/>
        </w:rPr>
        <w:t>的是机床各坐标轴</w:t>
      </w:r>
      <w:r>
        <w:rPr>
          <w:rFonts w:hint="eastAsia" w:asciiTheme="minorEastAsia" w:hAnsiTheme="minorEastAsia"/>
          <w:sz w:val="18"/>
          <w:szCs w:val="18"/>
        </w:rPr>
        <w:t>回</w:t>
      </w:r>
      <w:r>
        <w:rPr>
          <w:rFonts w:asciiTheme="minorEastAsia" w:hAnsiTheme="minorEastAsia"/>
          <w:sz w:val="18"/>
          <w:szCs w:val="18"/>
        </w:rPr>
        <w:t>参考点。</w:t>
      </w:r>
      <w:r>
        <w:rPr>
          <w:rFonts w:hint="eastAsia" w:asciiTheme="minorEastAsia" w:hAnsiTheme="minorEastAsia"/>
          <w:sz w:val="18"/>
          <w:szCs w:val="18"/>
        </w:rPr>
        <w:t>数控</w:t>
      </w:r>
      <w:r>
        <w:rPr>
          <w:rFonts w:asciiTheme="minorEastAsia" w:hAnsiTheme="minorEastAsia"/>
          <w:sz w:val="18"/>
          <w:szCs w:val="18"/>
        </w:rPr>
        <w:t>机床在手动和自动运行中，一旦发现晃动</w:t>
      </w:r>
      <w:r>
        <w:rPr>
          <w:rFonts w:hint="eastAsia" w:asciiTheme="minorEastAsia" w:hAnsiTheme="minorEastAsia"/>
          <w:sz w:val="18"/>
          <w:szCs w:val="18"/>
        </w:rPr>
        <w:t>**，</w:t>
      </w:r>
      <w:r>
        <w:rPr>
          <w:rFonts w:asciiTheme="minorEastAsia" w:hAnsiTheme="minorEastAsia"/>
          <w:sz w:val="18"/>
          <w:szCs w:val="18"/>
        </w:rPr>
        <w:t>应立即使用紧急停止按钮。</w:t>
      </w:r>
    </w:p>
    <w:p>
      <w:pPr>
        <w:tabs>
          <w:tab w:val="left" w:pos="910"/>
        </w:tabs>
        <w:rPr>
          <w:rFonts w:asciiTheme="minorEastAsia" w:hAnsiTheme="minorEastAsia"/>
          <w:sz w:val="18"/>
          <w:szCs w:val="18"/>
        </w:rPr>
      </w:pPr>
      <w:r>
        <w:rPr>
          <w:rFonts w:asciiTheme="minorEastAsia" w:hAnsiTheme="minorEastAsia"/>
          <w:sz w:val="18"/>
          <w:szCs w:val="18"/>
        </w:rPr>
        <w:t xml:space="preserve">                     </w:t>
      </w:r>
      <w:r>
        <w:rPr>
          <w:rFonts w:hint="eastAsia" w:asciiTheme="minorEastAsia" w:hAnsiTheme="minorEastAsia"/>
          <w:sz w:val="18"/>
          <w:szCs w:val="18"/>
        </w:rPr>
        <w:t>·</w:t>
      </w:r>
      <w:r>
        <w:rPr>
          <w:rFonts w:asciiTheme="minorEastAsia" w:hAnsiTheme="minorEastAsia"/>
          <w:sz w:val="18"/>
          <w:szCs w:val="18"/>
        </w:rPr>
        <w:t xml:space="preserve"> 10.3 </w:t>
      </w:r>
      <w:r>
        <w:rPr>
          <w:rFonts w:hint="eastAsia" w:asciiTheme="minorEastAsia" w:hAnsiTheme="minorEastAsia"/>
          <w:sz w:val="18"/>
          <w:szCs w:val="18"/>
        </w:rPr>
        <w:t>数控</w:t>
      </w:r>
      <w:r>
        <w:rPr>
          <w:rFonts w:asciiTheme="minorEastAsia" w:hAnsiTheme="minorEastAsia"/>
          <w:sz w:val="18"/>
          <w:szCs w:val="18"/>
        </w:rPr>
        <w:t>铣床及加工</w:t>
      </w:r>
    </w:p>
    <w:p>
      <w:pPr>
        <w:tabs>
          <w:tab w:val="left" w:pos="910"/>
        </w:tabs>
        <w:ind w:firstLine="480"/>
        <w:rPr>
          <w:rFonts w:asciiTheme="minorEastAsia" w:hAnsiTheme="minorEastAsia"/>
          <w:sz w:val="18"/>
          <w:szCs w:val="18"/>
        </w:rPr>
      </w:pPr>
      <w:r>
        <w:rPr>
          <w:rFonts w:hint="eastAsia" w:asciiTheme="minorEastAsia" w:hAnsiTheme="minorEastAsia"/>
          <w:sz w:val="18"/>
          <w:szCs w:val="18"/>
        </w:rPr>
        <w:t>1 数控</w:t>
      </w:r>
      <w:r>
        <w:rPr>
          <w:rFonts w:asciiTheme="minorEastAsia" w:hAnsiTheme="minorEastAsia"/>
          <w:sz w:val="18"/>
          <w:szCs w:val="18"/>
        </w:rPr>
        <w:t>铣床组成</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可分为</w:t>
      </w:r>
      <w:r>
        <w:rPr>
          <w:rFonts w:asciiTheme="minorEastAsia" w:hAnsiTheme="minorEastAsia"/>
          <w:sz w:val="18"/>
          <w:szCs w:val="18"/>
        </w:rPr>
        <w:t>：立式、卧式和龙门式</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（1） 主轴箱                    （3） 控制</w:t>
      </w:r>
      <w:r>
        <w:rPr>
          <w:rFonts w:asciiTheme="minorEastAsia" w:hAnsiTheme="minorEastAsia"/>
          <w:sz w:val="18"/>
          <w:szCs w:val="18"/>
        </w:rPr>
        <w:t>系统</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（2） 进给</w:t>
      </w:r>
      <w:r>
        <w:rPr>
          <w:rFonts w:asciiTheme="minorEastAsia" w:hAnsiTheme="minorEastAsia"/>
          <w:sz w:val="18"/>
          <w:szCs w:val="18"/>
        </w:rPr>
        <w:t>伺服系统</w:t>
      </w:r>
      <w:r>
        <w:rPr>
          <w:rFonts w:hint="eastAsia" w:asciiTheme="minorEastAsia" w:hAnsiTheme="minorEastAsia"/>
          <w:sz w:val="18"/>
          <w:szCs w:val="18"/>
        </w:rPr>
        <w:t xml:space="preserve">              （4） 辅助</w:t>
      </w:r>
      <w:r>
        <w:rPr>
          <w:rFonts w:asciiTheme="minorEastAsia" w:hAnsiTheme="minorEastAsia"/>
          <w:sz w:val="18"/>
          <w:szCs w:val="18"/>
        </w:rPr>
        <w:t>装置</w:t>
      </w:r>
      <w:r>
        <w:rPr>
          <w:rFonts w:hint="eastAsia" w:asciiTheme="minorEastAsia" w:hAnsiTheme="minorEastAsia"/>
          <w:sz w:val="18"/>
          <w:szCs w:val="18"/>
        </w:rPr>
        <w:t xml:space="preserve">   </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p>
    <w:p>
      <w:pPr>
        <w:tabs>
          <w:tab w:val="left" w:pos="910"/>
        </w:tabs>
        <w:ind w:firstLine="480"/>
        <w:rPr>
          <w:rFonts w:asciiTheme="minorEastAsia" w:hAnsiTheme="minorEastAsia"/>
          <w:sz w:val="18"/>
          <w:szCs w:val="18"/>
        </w:rPr>
      </w:pPr>
      <w:r>
        <w:rPr>
          <w:rFonts w:hint="eastAsia" w:asciiTheme="minorEastAsia" w:hAnsiTheme="minorEastAsia"/>
          <w:sz w:val="18"/>
          <w:szCs w:val="18"/>
        </w:rPr>
        <w:t>2  坐标系</w:t>
      </w:r>
    </w:p>
    <w:p>
      <w:pPr>
        <w:tabs>
          <w:tab w:val="left" w:pos="910"/>
        </w:tabs>
        <w:ind w:firstLine="480"/>
        <w:rPr>
          <w:rFonts w:asciiTheme="minorEastAsia" w:hAnsiTheme="minorEastAsia"/>
          <w:sz w:val="18"/>
          <w:szCs w:val="18"/>
        </w:rPr>
      </w:pPr>
      <w:r>
        <w:rPr>
          <w:rFonts w:asciiTheme="minorEastAsia" w:hAnsiTheme="minorEastAsia"/>
          <w:sz w:val="18"/>
          <w:szCs w:val="18"/>
        </w:rPr>
        <w:t xml:space="preserve">   </w:t>
      </w:r>
      <w:r>
        <w:rPr>
          <w:rFonts w:hint="eastAsia" w:asciiTheme="minorEastAsia" w:hAnsiTheme="minorEastAsia"/>
          <w:sz w:val="18"/>
          <w:szCs w:val="18"/>
        </w:rPr>
        <w:t>跟</w:t>
      </w:r>
      <w:r>
        <w:rPr>
          <w:rFonts w:asciiTheme="minorEastAsia" w:hAnsiTheme="minorEastAsia"/>
          <w:sz w:val="18"/>
          <w:szCs w:val="18"/>
        </w:rPr>
        <w:t>数控车床</w:t>
      </w:r>
      <w:r>
        <w:rPr>
          <w:rFonts w:hint="eastAsia" w:asciiTheme="minorEastAsia" w:hAnsiTheme="minorEastAsia"/>
          <w:sz w:val="18"/>
          <w:szCs w:val="18"/>
        </w:rPr>
        <w:t>相同</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为</w:t>
      </w:r>
      <w:r>
        <w:rPr>
          <w:rFonts w:asciiTheme="minorEastAsia" w:hAnsiTheme="minorEastAsia"/>
          <w:sz w:val="18"/>
          <w:szCs w:val="18"/>
        </w:rPr>
        <w:t>最大限度发挥机床功能，平面轮廓铣削</w:t>
      </w:r>
      <w:r>
        <w:rPr>
          <w:rFonts w:hint="eastAsia" w:asciiTheme="minorEastAsia" w:hAnsiTheme="minorEastAsia"/>
          <w:sz w:val="18"/>
          <w:szCs w:val="18"/>
        </w:rPr>
        <w:t>应</w:t>
      </w:r>
      <w:r>
        <w:rPr>
          <w:rFonts w:asciiTheme="minorEastAsia" w:hAnsiTheme="minorEastAsia"/>
          <w:sz w:val="18"/>
          <w:szCs w:val="18"/>
        </w:rPr>
        <w:t>首选</w:t>
      </w:r>
      <w:r>
        <w:rPr>
          <w:rFonts w:asciiTheme="minorEastAsia" w:hAnsiTheme="minorEastAsia"/>
          <w:sz w:val="18"/>
          <w:szCs w:val="18"/>
          <w:u w:val="single"/>
        </w:rPr>
        <w:t>二坐标</w:t>
      </w:r>
      <w:r>
        <w:rPr>
          <w:rFonts w:asciiTheme="minorEastAsia" w:hAnsiTheme="minorEastAsia"/>
          <w:sz w:val="18"/>
          <w:szCs w:val="18"/>
        </w:rPr>
        <w:t>联动的数控铣床</w:t>
      </w:r>
    </w:p>
    <w:p>
      <w:pPr>
        <w:tabs>
          <w:tab w:val="left" w:pos="910"/>
        </w:tabs>
        <w:ind w:firstLine="480"/>
        <w:rPr>
          <w:rFonts w:asciiTheme="minorEastAsia" w:hAnsiTheme="minorEastAsia"/>
          <w:sz w:val="18"/>
          <w:szCs w:val="18"/>
        </w:rPr>
      </w:pPr>
      <w:r>
        <w:rPr>
          <w:rFonts w:hint="eastAsia" w:asciiTheme="minorEastAsia" w:hAnsiTheme="minorEastAsia"/>
          <w:sz w:val="18"/>
          <w:szCs w:val="18"/>
        </w:rPr>
        <w:t>3 数控铣床的</w:t>
      </w:r>
      <w:r>
        <w:rPr>
          <w:rFonts w:asciiTheme="minorEastAsia" w:hAnsiTheme="minorEastAsia"/>
          <w:sz w:val="18"/>
          <w:szCs w:val="18"/>
        </w:rPr>
        <w:t>刀具特点及选用原则</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主要</w:t>
      </w:r>
      <w:r>
        <w:rPr>
          <w:rFonts w:asciiTheme="minorEastAsia" w:hAnsiTheme="minorEastAsia"/>
          <w:sz w:val="18"/>
          <w:szCs w:val="18"/>
        </w:rPr>
        <w:t>加工平面和</w:t>
      </w:r>
      <w:r>
        <w:rPr>
          <w:rFonts w:hint="eastAsia" w:asciiTheme="minorEastAsia" w:hAnsiTheme="minorEastAsia"/>
          <w:sz w:val="18"/>
          <w:szCs w:val="18"/>
        </w:rPr>
        <w:t>孔</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数控</w:t>
      </w:r>
      <w:r>
        <w:rPr>
          <w:rFonts w:asciiTheme="minorEastAsia" w:hAnsiTheme="minorEastAsia"/>
          <w:sz w:val="18"/>
          <w:szCs w:val="18"/>
        </w:rPr>
        <w:t>铣床</w:t>
      </w:r>
      <w:r>
        <w:rPr>
          <w:rFonts w:hint="eastAsia" w:asciiTheme="minorEastAsia" w:hAnsiTheme="minorEastAsia"/>
          <w:sz w:val="18"/>
          <w:szCs w:val="18"/>
        </w:rPr>
        <w:t>上</w:t>
      </w:r>
      <w:r>
        <w:rPr>
          <w:rFonts w:asciiTheme="minorEastAsia" w:hAnsiTheme="minorEastAsia"/>
          <w:sz w:val="18"/>
          <w:szCs w:val="18"/>
        </w:rPr>
        <w:t>所用的刀具属</w:t>
      </w:r>
      <w:r>
        <w:rPr>
          <w:rFonts w:hint="eastAsia" w:asciiTheme="minorEastAsia" w:hAnsiTheme="minorEastAsia"/>
          <w:sz w:val="18"/>
          <w:szCs w:val="18"/>
        </w:rPr>
        <w:t>镗</w:t>
      </w:r>
      <w:r>
        <w:rPr>
          <w:rFonts w:asciiTheme="minorEastAsia" w:hAnsiTheme="minorEastAsia"/>
          <w:sz w:val="18"/>
          <w:szCs w:val="18"/>
        </w:rPr>
        <w:t>铣类。</w:t>
      </w:r>
      <w:r>
        <w:rPr>
          <w:rFonts w:hint="eastAsia" w:asciiTheme="minorEastAsia" w:hAnsiTheme="minorEastAsia"/>
          <w:sz w:val="18"/>
          <w:szCs w:val="18"/>
        </w:rPr>
        <w:t xml:space="preserve"> </w:t>
      </w:r>
      <w:r>
        <w:rPr>
          <w:rFonts w:asciiTheme="minorEastAsia" w:hAnsiTheme="minorEastAsia"/>
          <w:sz w:val="18"/>
          <w:szCs w:val="18"/>
        </w:rPr>
        <w:t>TSG</w:t>
      </w:r>
    </w:p>
    <w:p>
      <w:pPr>
        <w:tabs>
          <w:tab w:val="left" w:pos="910"/>
        </w:tabs>
        <w:ind w:firstLine="480"/>
        <w:rPr>
          <w:rFonts w:asciiTheme="minorEastAsia" w:hAnsiTheme="minorEastAsia"/>
          <w:sz w:val="18"/>
          <w:szCs w:val="18"/>
        </w:rPr>
      </w:pPr>
      <w:r>
        <w:rPr>
          <w:rFonts w:asciiTheme="minorEastAsia" w:hAnsiTheme="minorEastAsia"/>
          <w:sz w:val="18"/>
          <w:szCs w:val="18"/>
        </w:rPr>
        <w:t xml:space="preserve">4 </w:t>
      </w:r>
      <w:r>
        <w:rPr>
          <w:rFonts w:hint="eastAsia" w:asciiTheme="minorEastAsia" w:hAnsiTheme="minorEastAsia"/>
          <w:sz w:val="18"/>
          <w:szCs w:val="18"/>
        </w:rPr>
        <w:t>数控</w:t>
      </w:r>
      <w:r>
        <w:rPr>
          <w:rFonts w:asciiTheme="minorEastAsia" w:hAnsiTheme="minorEastAsia"/>
          <w:sz w:val="18"/>
          <w:szCs w:val="18"/>
        </w:rPr>
        <w:t>铣床编程</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1</w:t>
      </w:r>
      <w:r>
        <w:rPr>
          <w:rFonts w:hint="eastAsia" w:asciiTheme="minorEastAsia" w:hAnsiTheme="minorEastAsia"/>
          <w:sz w:val="18"/>
          <w:szCs w:val="18"/>
        </w:rPr>
        <w:t>)圆弧</w:t>
      </w:r>
      <w:r>
        <w:rPr>
          <w:rFonts w:asciiTheme="minorEastAsia" w:hAnsiTheme="minorEastAsia"/>
          <w:sz w:val="18"/>
          <w:szCs w:val="18"/>
        </w:rPr>
        <w:t>插补</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G02 X Y I J F：I平行x轴，J平行</w:t>
      </w:r>
      <w:r>
        <w:rPr>
          <w:rFonts w:hint="eastAsia" w:asciiTheme="minorEastAsia" w:hAnsiTheme="minorEastAsia"/>
          <w:sz w:val="18"/>
          <w:szCs w:val="18"/>
        </w:rPr>
        <w:t>y轴</w:t>
      </w:r>
      <w:r>
        <w:rPr>
          <w:rFonts w:asciiTheme="minorEastAsia" w:hAnsiTheme="minorEastAsia"/>
          <w:sz w:val="18"/>
          <w:szCs w:val="18"/>
        </w:rPr>
        <w:t>，R圆弧半径</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G03 X Y I J F: I </w:t>
      </w:r>
      <w:r>
        <w:rPr>
          <w:rFonts w:hint="eastAsia" w:asciiTheme="minorEastAsia" w:hAnsiTheme="minorEastAsia"/>
          <w:sz w:val="18"/>
          <w:szCs w:val="18"/>
        </w:rPr>
        <w:t>平行</w:t>
      </w:r>
      <w:r>
        <w:rPr>
          <w:rFonts w:asciiTheme="minorEastAsia" w:hAnsiTheme="minorEastAsia"/>
          <w:sz w:val="18"/>
          <w:szCs w:val="18"/>
        </w:rPr>
        <w:t>x轴，J平行y轴，R圆弧半径</w:t>
      </w:r>
    </w:p>
    <w:p>
      <w:pPr>
        <w:tabs>
          <w:tab w:val="left" w:pos="910"/>
        </w:tabs>
        <w:ind w:firstLine="720" w:firstLineChars="300"/>
        <w:rPr>
          <w:rFonts w:asciiTheme="minorEastAsia" w:hAnsiTheme="minorEastAsia"/>
          <w:sz w:val="18"/>
          <w:szCs w:val="18"/>
        </w:rPr>
      </w:pPr>
      <w:r>
        <w:rPr>
          <w:rFonts w:hint="eastAsia" w:asciiTheme="minorEastAsia" w:hAnsiTheme="minorEastAsia"/>
          <w:sz w:val="18"/>
          <w:szCs w:val="18"/>
        </w:rPr>
        <w:t>(</w:t>
      </w:r>
      <w:r>
        <w:rPr>
          <w:rFonts w:asciiTheme="minorEastAsia" w:hAnsiTheme="minorEastAsia"/>
          <w:sz w:val="18"/>
          <w:szCs w:val="18"/>
        </w:rPr>
        <w:t>2</w:t>
      </w:r>
      <w:r>
        <w:rPr>
          <w:rFonts w:hint="eastAsia" w:asciiTheme="minorEastAsia" w:hAnsiTheme="minorEastAsia"/>
          <w:sz w:val="18"/>
          <w:szCs w:val="18"/>
        </w:rPr>
        <w:t>)刀具</w:t>
      </w:r>
      <w:r>
        <w:rPr>
          <w:rFonts w:asciiTheme="minorEastAsia" w:hAnsiTheme="minorEastAsia"/>
          <w:sz w:val="18"/>
          <w:szCs w:val="18"/>
        </w:rPr>
        <w:t>半径补偿</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左 </w:t>
      </w:r>
      <w:r>
        <w:rPr>
          <w:rFonts w:asciiTheme="minorEastAsia" w:hAnsiTheme="minorEastAsia"/>
          <w:sz w:val="18"/>
          <w:szCs w:val="18"/>
        </w:rPr>
        <w:t>G41 D</w:t>
      </w:r>
      <w:r>
        <w:rPr>
          <w:rFonts w:hint="eastAsia" w:asciiTheme="minorEastAsia" w:hAnsiTheme="minorEastAsia"/>
          <w:sz w:val="18"/>
          <w:szCs w:val="18"/>
        </w:rPr>
        <w:t>-</w:t>
      </w:r>
      <w:r>
        <w:rPr>
          <w:rFonts w:asciiTheme="minorEastAsia" w:hAnsiTheme="minorEastAsia"/>
          <w:sz w:val="18"/>
          <w:szCs w:val="18"/>
        </w:rPr>
        <w:t xml:space="preserve"> X- Y-:D</w:t>
      </w:r>
      <w:r>
        <w:rPr>
          <w:rFonts w:hint="eastAsia" w:asciiTheme="minorEastAsia" w:hAnsiTheme="minorEastAsia"/>
          <w:sz w:val="18"/>
          <w:szCs w:val="18"/>
        </w:rPr>
        <w:t>偏置</w:t>
      </w:r>
      <w:r>
        <w:rPr>
          <w:rFonts w:asciiTheme="minorEastAsia" w:hAnsiTheme="minorEastAsia"/>
          <w:sz w:val="18"/>
          <w:szCs w:val="18"/>
        </w:rPr>
        <w:t>号，x，y轴建立刀具补偿运动点的坐标</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右 </w:t>
      </w:r>
      <w:r>
        <w:rPr>
          <w:rFonts w:asciiTheme="minorEastAsia" w:hAnsiTheme="minorEastAsia"/>
          <w:sz w:val="18"/>
          <w:szCs w:val="18"/>
        </w:rPr>
        <w:t>G42 D- X- Y-:</w:t>
      </w:r>
    </w:p>
    <w:p>
      <w:pPr>
        <w:tabs>
          <w:tab w:val="left" w:pos="910"/>
        </w:tabs>
        <w:ind w:firstLine="480"/>
        <w:rPr>
          <w:rFonts w:asciiTheme="minorEastAsia" w:hAnsiTheme="minorEastAsia"/>
          <w:sz w:val="18"/>
          <w:szCs w:val="18"/>
        </w:rPr>
      </w:pPr>
      <w:r>
        <w:rPr>
          <w:rFonts w:asciiTheme="minorEastAsia" w:hAnsiTheme="minorEastAsia"/>
          <w:sz w:val="18"/>
          <w:szCs w:val="18"/>
        </w:rPr>
        <w:t xml:space="preserve">                     </w:t>
      </w:r>
      <w:r>
        <w:rPr>
          <w:rFonts w:hint="eastAsia" w:asciiTheme="minorEastAsia" w:hAnsiTheme="minorEastAsia"/>
          <w:sz w:val="18"/>
          <w:szCs w:val="18"/>
        </w:rPr>
        <w:t>·</w:t>
      </w:r>
      <w:r>
        <w:rPr>
          <w:rFonts w:asciiTheme="minorEastAsia" w:hAnsiTheme="minorEastAsia"/>
          <w:sz w:val="18"/>
          <w:szCs w:val="18"/>
        </w:rPr>
        <w:t xml:space="preserve">10.4  </w:t>
      </w:r>
      <w:r>
        <w:rPr>
          <w:rFonts w:hint="eastAsia" w:asciiTheme="minorEastAsia" w:hAnsiTheme="minorEastAsia"/>
          <w:sz w:val="18"/>
          <w:szCs w:val="18"/>
        </w:rPr>
        <w:t>数控</w:t>
      </w:r>
      <w:r>
        <w:rPr>
          <w:rFonts w:asciiTheme="minorEastAsia" w:hAnsiTheme="minorEastAsia"/>
          <w:sz w:val="18"/>
          <w:szCs w:val="18"/>
        </w:rPr>
        <w:t>加工中心</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1 加工</w:t>
      </w:r>
      <w:r>
        <w:rPr>
          <w:rFonts w:asciiTheme="minorEastAsia" w:hAnsiTheme="minorEastAsia"/>
          <w:sz w:val="18"/>
          <w:szCs w:val="18"/>
        </w:rPr>
        <w:t>中心的组成和分类</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刀库</w:t>
      </w:r>
      <w:r>
        <w:rPr>
          <w:rFonts w:asciiTheme="minorEastAsia" w:hAnsiTheme="minorEastAsia"/>
          <w:sz w:val="18"/>
          <w:szCs w:val="18"/>
        </w:rPr>
        <w:t>和自动换刀装置</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刀库</w:t>
      </w:r>
      <w:r>
        <w:rPr>
          <w:rFonts w:asciiTheme="minorEastAsia" w:hAnsiTheme="minorEastAsia"/>
          <w:sz w:val="18"/>
          <w:szCs w:val="18"/>
        </w:rPr>
        <w:t>：链式刀库和砖塔刀库。</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加工</w:t>
      </w:r>
      <w:r>
        <w:rPr>
          <w:rFonts w:asciiTheme="minorEastAsia" w:hAnsiTheme="minorEastAsia"/>
          <w:sz w:val="18"/>
          <w:szCs w:val="18"/>
        </w:rPr>
        <w:t>中心可分为：立式加工中心和卧式加工中心。</w:t>
      </w:r>
    </w:p>
    <w:p>
      <w:pPr>
        <w:tabs>
          <w:tab w:val="left" w:pos="910"/>
        </w:tabs>
        <w:ind w:firstLine="3072" w:firstLineChars="850"/>
        <w:rPr>
          <w:rFonts w:asciiTheme="minorEastAsia" w:hAnsiTheme="minorEastAsia"/>
          <w:b/>
          <w:sz w:val="18"/>
          <w:szCs w:val="18"/>
        </w:rPr>
      </w:pPr>
      <w:r>
        <w:rPr>
          <w:rFonts w:hint="eastAsia" w:asciiTheme="minorEastAsia" w:hAnsiTheme="minorEastAsia"/>
          <w:b/>
          <w:sz w:val="18"/>
          <w:szCs w:val="18"/>
        </w:rPr>
        <w:t>十一章 特种</w:t>
      </w:r>
      <w:r>
        <w:rPr>
          <w:rFonts w:asciiTheme="minorEastAsia" w:hAnsiTheme="minorEastAsia"/>
          <w:b/>
          <w:sz w:val="18"/>
          <w:szCs w:val="18"/>
        </w:rPr>
        <w:t>加工</w:t>
      </w:r>
    </w:p>
    <w:p>
      <w:pPr>
        <w:tabs>
          <w:tab w:val="left" w:pos="910"/>
        </w:tabs>
        <w:rPr>
          <w:rFonts w:asciiTheme="minorEastAsia" w:hAnsiTheme="minorEastAsia"/>
          <w:sz w:val="18"/>
          <w:szCs w:val="18"/>
        </w:rPr>
      </w:pPr>
      <w:r>
        <w:rPr>
          <w:rFonts w:hint="eastAsia" w:asciiTheme="minorEastAsia" w:hAnsiTheme="minorEastAsia"/>
          <w:sz w:val="18"/>
          <w:szCs w:val="18"/>
        </w:rPr>
        <w:t>·11.1特种</w:t>
      </w:r>
      <w:r>
        <w:rPr>
          <w:rFonts w:asciiTheme="minorEastAsia" w:hAnsiTheme="minorEastAsia"/>
          <w:sz w:val="18"/>
          <w:szCs w:val="18"/>
        </w:rPr>
        <w:t>加工</w:t>
      </w:r>
    </w:p>
    <w:p>
      <w:pPr>
        <w:tabs>
          <w:tab w:val="left" w:pos="910"/>
        </w:tabs>
        <w:rPr>
          <w:rFonts w:asciiTheme="minorEastAsia" w:hAnsiTheme="minorEastAsia"/>
          <w:sz w:val="18"/>
          <w:szCs w:val="18"/>
        </w:rPr>
      </w:pPr>
      <w:r>
        <w:rPr>
          <w:rFonts w:hint="eastAsia" w:asciiTheme="minorEastAsia" w:hAnsiTheme="minorEastAsia"/>
          <w:sz w:val="18"/>
          <w:szCs w:val="18"/>
        </w:rPr>
        <w:t xml:space="preserve">   加工时</w:t>
      </w:r>
      <w:r>
        <w:rPr>
          <w:rFonts w:asciiTheme="minorEastAsia" w:hAnsiTheme="minorEastAsia"/>
          <w:sz w:val="18"/>
          <w:szCs w:val="18"/>
        </w:rPr>
        <w:t>主要用电、化学、电化学、声、光、热等能量</w:t>
      </w:r>
      <w:r>
        <w:rPr>
          <w:rFonts w:hint="eastAsia" w:asciiTheme="minorEastAsia" w:hAnsiTheme="minorEastAsia"/>
          <w:sz w:val="18"/>
          <w:szCs w:val="18"/>
        </w:rPr>
        <w:t>去除</w:t>
      </w:r>
      <w:r>
        <w:rPr>
          <w:rFonts w:asciiTheme="minorEastAsia" w:hAnsiTheme="minorEastAsia"/>
          <w:sz w:val="18"/>
          <w:szCs w:val="18"/>
        </w:rPr>
        <w:t>多余材料，而不是主要靠机械能量切除多余材料。</w:t>
      </w:r>
      <w:r>
        <w:rPr>
          <w:rFonts w:hint="eastAsia" w:asciiTheme="minorEastAsia" w:hAnsiTheme="minorEastAsia"/>
          <w:sz w:val="18"/>
          <w:szCs w:val="18"/>
        </w:rPr>
        <w:t xml:space="preserve">        打破</w:t>
      </w:r>
      <w:r>
        <w:rPr>
          <w:rFonts w:asciiTheme="minorEastAsia" w:hAnsiTheme="minorEastAsia"/>
          <w:sz w:val="18"/>
          <w:szCs w:val="18"/>
        </w:rPr>
        <w:t>传统的硬刀具加工软材料的规律，刀具硬度可低</w:t>
      </w:r>
      <w:r>
        <w:rPr>
          <w:rFonts w:hint="eastAsia" w:asciiTheme="minorEastAsia" w:hAnsiTheme="minorEastAsia"/>
          <w:sz w:val="18"/>
          <w:szCs w:val="18"/>
        </w:rPr>
        <w:t>于</w:t>
      </w:r>
      <w:r>
        <w:rPr>
          <w:rFonts w:asciiTheme="minorEastAsia" w:hAnsiTheme="minorEastAsia"/>
          <w:sz w:val="18"/>
          <w:szCs w:val="18"/>
        </w:rPr>
        <w:t>被加工材料的硬度，可谓</w:t>
      </w:r>
      <w:r>
        <w:rPr>
          <w:rFonts w:hint="eastAsia" w:asciiTheme="minorEastAsia" w:hAnsiTheme="minorEastAsia"/>
          <w:sz w:val="18"/>
          <w:szCs w:val="18"/>
        </w:rPr>
        <w:t>“以柔克刚”</w:t>
      </w:r>
    </w:p>
    <w:p>
      <w:pPr>
        <w:tabs>
          <w:tab w:val="left" w:pos="910"/>
        </w:tabs>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 xml:space="preserve"> 在</w:t>
      </w:r>
      <w:r>
        <w:rPr>
          <w:rFonts w:asciiTheme="minorEastAsia" w:hAnsiTheme="minorEastAsia"/>
          <w:sz w:val="18"/>
          <w:szCs w:val="18"/>
        </w:rPr>
        <w:t>加工中，工具与工件不受切削力的作用</w:t>
      </w:r>
    </w:p>
    <w:p>
      <w:pPr>
        <w:tabs>
          <w:tab w:val="left" w:pos="910"/>
        </w:tabs>
        <w:rPr>
          <w:rFonts w:asciiTheme="minorEastAsia" w:hAnsiTheme="minorEastAsia"/>
          <w:sz w:val="18"/>
          <w:szCs w:val="18"/>
        </w:rPr>
      </w:pPr>
      <w:r>
        <w:rPr>
          <w:rFonts w:hint="eastAsia" w:asciiTheme="minorEastAsia" w:hAnsiTheme="minorEastAsia"/>
          <w:sz w:val="18"/>
          <w:szCs w:val="18"/>
        </w:rPr>
        <w:t>·11.2  电火花</w:t>
      </w:r>
      <w:r>
        <w:rPr>
          <w:rFonts w:asciiTheme="minorEastAsia" w:hAnsiTheme="minorEastAsia"/>
          <w:sz w:val="18"/>
          <w:szCs w:val="18"/>
        </w:rPr>
        <w:t>线切割加工</w:t>
      </w:r>
    </w:p>
    <w:p>
      <w:pPr>
        <w:tabs>
          <w:tab w:val="left" w:pos="910"/>
        </w:tabs>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电火花</w:t>
      </w:r>
      <w:r>
        <w:rPr>
          <w:rFonts w:asciiTheme="minorEastAsia" w:hAnsiTheme="minorEastAsia"/>
          <w:sz w:val="18"/>
          <w:szCs w:val="18"/>
        </w:rPr>
        <w:t>加工，又称放电加工或电蚀加工</w:t>
      </w:r>
    </w:p>
    <w:p>
      <w:pPr>
        <w:tabs>
          <w:tab w:val="left" w:pos="910"/>
        </w:tabs>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是通过</w:t>
      </w:r>
      <w:r>
        <w:rPr>
          <w:rFonts w:asciiTheme="minorEastAsia" w:hAnsiTheme="minorEastAsia"/>
          <w:sz w:val="18"/>
          <w:szCs w:val="18"/>
        </w:rPr>
        <w:t>工具电极和工件之间不断产生脉冲性的火花放电，靠放电时局部瞬时产生高温把金属蚀除下来的一种加工方法。</w:t>
      </w:r>
    </w:p>
    <w:p>
      <w:pPr>
        <w:tabs>
          <w:tab w:val="left" w:pos="910"/>
        </w:tabs>
        <w:rPr>
          <w:rFonts w:asciiTheme="minorEastAsia" w:hAnsiTheme="minorEastAsia"/>
          <w:sz w:val="18"/>
          <w:szCs w:val="18"/>
        </w:rPr>
      </w:pPr>
      <w:r>
        <w:rPr>
          <w:rFonts w:hint="eastAsia" w:asciiTheme="minorEastAsia" w:hAnsiTheme="minorEastAsia"/>
          <w:sz w:val="18"/>
          <w:szCs w:val="18"/>
        </w:rPr>
        <w:t xml:space="preserve">   电火花</w:t>
      </w:r>
      <w:r>
        <w:rPr>
          <w:rFonts w:asciiTheme="minorEastAsia" w:hAnsiTheme="minorEastAsia"/>
          <w:sz w:val="18"/>
          <w:szCs w:val="18"/>
        </w:rPr>
        <w:t>线切割加工简称</w:t>
      </w:r>
      <w:r>
        <w:rPr>
          <w:rFonts w:hint="eastAsia" w:asciiTheme="minorEastAsia" w:hAnsiTheme="minorEastAsia"/>
          <w:sz w:val="18"/>
          <w:szCs w:val="18"/>
        </w:rPr>
        <w:t>“线切割”，</w:t>
      </w:r>
      <w:r>
        <w:rPr>
          <w:rFonts w:asciiTheme="minorEastAsia" w:hAnsiTheme="minorEastAsia"/>
          <w:sz w:val="18"/>
          <w:szCs w:val="18"/>
        </w:rPr>
        <w:t>他</w:t>
      </w:r>
      <w:r>
        <w:rPr>
          <w:rFonts w:hint="eastAsia" w:asciiTheme="minorEastAsia" w:hAnsiTheme="minorEastAsia"/>
          <w:sz w:val="18"/>
          <w:szCs w:val="18"/>
        </w:rPr>
        <w:t>是</w:t>
      </w:r>
      <w:r>
        <w:rPr>
          <w:rFonts w:asciiTheme="minorEastAsia" w:hAnsiTheme="minorEastAsia"/>
          <w:sz w:val="18"/>
          <w:szCs w:val="18"/>
        </w:rPr>
        <w:t>通过线状工具</w:t>
      </w:r>
      <w:r>
        <w:rPr>
          <w:rFonts w:hint="eastAsia" w:asciiTheme="minorEastAsia" w:hAnsiTheme="minorEastAsia"/>
          <w:sz w:val="18"/>
          <w:szCs w:val="18"/>
        </w:rPr>
        <w:t>电极</w:t>
      </w:r>
      <w:r>
        <w:rPr>
          <w:rFonts w:asciiTheme="minorEastAsia" w:hAnsiTheme="minorEastAsia"/>
          <w:sz w:val="18"/>
          <w:szCs w:val="18"/>
        </w:rPr>
        <w:t>按规定的轨迹与工件间相对</w:t>
      </w:r>
      <w:r>
        <w:rPr>
          <w:rFonts w:hint="eastAsia" w:asciiTheme="minorEastAsia" w:hAnsiTheme="minorEastAsia"/>
          <w:sz w:val="18"/>
          <w:szCs w:val="18"/>
        </w:rPr>
        <w:t>运动</w:t>
      </w:r>
      <w:r>
        <w:rPr>
          <w:rFonts w:asciiTheme="minorEastAsia" w:hAnsiTheme="minorEastAsia"/>
          <w:sz w:val="18"/>
          <w:szCs w:val="18"/>
        </w:rPr>
        <w:t>，切割出所需工件的。</w:t>
      </w:r>
    </w:p>
    <w:p>
      <w:pPr>
        <w:tabs>
          <w:tab w:val="left" w:pos="910"/>
        </w:tabs>
        <w:ind w:firstLine="480"/>
        <w:rPr>
          <w:rFonts w:asciiTheme="minorEastAsia" w:hAnsiTheme="minorEastAsia"/>
          <w:sz w:val="18"/>
          <w:szCs w:val="18"/>
        </w:rPr>
      </w:pPr>
      <w:r>
        <w:rPr>
          <w:rFonts w:hint="eastAsia" w:asciiTheme="minorEastAsia" w:hAnsiTheme="minorEastAsia"/>
          <w:sz w:val="18"/>
          <w:szCs w:val="18"/>
        </w:rPr>
        <w:t>加工</w:t>
      </w:r>
      <w:r>
        <w:rPr>
          <w:rFonts w:asciiTheme="minorEastAsia" w:hAnsiTheme="minorEastAsia"/>
          <w:sz w:val="18"/>
          <w:szCs w:val="18"/>
        </w:rPr>
        <w:t>原理：</w:t>
      </w:r>
    </w:p>
    <w:p>
      <w:pPr>
        <w:tabs>
          <w:tab w:val="left" w:pos="910"/>
        </w:tabs>
        <w:ind w:firstLine="480"/>
        <w:rPr>
          <w:rFonts w:asciiTheme="minorEastAsia" w:hAnsiTheme="minorEastAsia"/>
          <w:sz w:val="18"/>
          <w:szCs w:val="18"/>
        </w:rPr>
      </w:pPr>
      <w:r>
        <w:rPr>
          <w:rFonts w:hint="eastAsia" w:asciiTheme="minorEastAsia" w:hAnsiTheme="minorEastAsia"/>
          <w:sz w:val="18"/>
          <w:szCs w:val="18"/>
        </w:rPr>
        <w:t>（1）</w:t>
      </w:r>
      <w:r>
        <w:rPr>
          <w:rFonts w:asciiTheme="minorEastAsia" w:hAnsiTheme="minorEastAsia"/>
          <w:sz w:val="18"/>
          <w:szCs w:val="18"/>
        </w:rPr>
        <w:t>工件安装在工作台上，工作台通常由</w:t>
      </w:r>
      <w:r>
        <w:rPr>
          <w:rFonts w:hint="eastAsia" w:asciiTheme="minorEastAsia" w:hAnsiTheme="minorEastAsia"/>
          <w:sz w:val="18"/>
          <w:szCs w:val="18"/>
        </w:rPr>
        <w:t>X</w:t>
      </w:r>
      <w:r>
        <w:rPr>
          <w:rFonts w:asciiTheme="minorEastAsia" w:hAnsiTheme="minorEastAsia"/>
          <w:sz w:val="18"/>
          <w:szCs w:val="18"/>
        </w:rPr>
        <w:t>轴和Y轴电动机</w:t>
      </w:r>
      <w:r>
        <w:rPr>
          <w:rFonts w:hint="eastAsia" w:asciiTheme="minorEastAsia" w:hAnsiTheme="minorEastAsia"/>
          <w:sz w:val="18"/>
          <w:szCs w:val="18"/>
        </w:rPr>
        <w:t>驱动</w:t>
      </w:r>
      <w:r>
        <w:rPr>
          <w:rFonts w:asciiTheme="minorEastAsia" w:hAnsiTheme="minorEastAsia"/>
          <w:sz w:val="18"/>
          <w:szCs w:val="18"/>
        </w:rPr>
        <w:t>。</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  </w:t>
      </w:r>
      <w:r>
        <w:rPr>
          <w:rFonts w:hint="eastAsia" w:asciiTheme="minorEastAsia" w:hAnsiTheme="minorEastAsia"/>
          <w:sz w:val="18"/>
          <w:szCs w:val="18"/>
        </w:rPr>
        <w:t>（2）</w:t>
      </w:r>
      <w:r>
        <w:rPr>
          <w:rFonts w:asciiTheme="minorEastAsia" w:hAnsiTheme="minorEastAsia"/>
          <w:sz w:val="18"/>
          <w:szCs w:val="18"/>
        </w:rPr>
        <w:t>工具电极（电极丝）为直径</w:t>
      </w:r>
      <w:r>
        <w:rPr>
          <w:rFonts w:hint="eastAsia" w:asciiTheme="minorEastAsia" w:hAnsiTheme="minorEastAsia"/>
          <w:sz w:val="18"/>
          <w:szCs w:val="18"/>
        </w:rPr>
        <w:t>0.02-0.3毫米</w:t>
      </w:r>
      <w:r>
        <w:rPr>
          <w:rFonts w:asciiTheme="minorEastAsia" w:hAnsiTheme="minorEastAsia"/>
          <w:sz w:val="18"/>
          <w:szCs w:val="18"/>
        </w:rPr>
        <w:t>的金属丝，由走丝系统带动电极丝移动。</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（3） 脉冲电源加在</w:t>
      </w:r>
      <w:r>
        <w:rPr>
          <w:rFonts w:asciiTheme="minorEastAsia" w:hAnsiTheme="minorEastAsia"/>
          <w:sz w:val="18"/>
          <w:szCs w:val="18"/>
        </w:rPr>
        <w:t>工件与</w:t>
      </w:r>
      <w:r>
        <w:rPr>
          <w:rFonts w:hint="eastAsia" w:asciiTheme="minorEastAsia" w:hAnsiTheme="minorEastAsia"/>
          <w:sz w:val="18"/>
          <w:szCs w:val="18"/>
        </w:rPr>
        <w:t>电极丝</w:t>
      </w:r>
      <w:r>
        <w:rPr>
          <w:rFonts w:asciiTheme="minorEastAsia" w:hAnsiTheme="minorEastAsia"/>
          <w:sz w:val="18"/>
          <w:szCs w:val="18"/>
        </w:rPr>
        <w:t>之间，一般工件接正极，电极丝接负极。工件与电极丝之间用喷嘴喷入工作液</w:t>
      </w:r>
      <w:r>
        <w:rPr>
          <w:rFonts w:hint="eastAsia" w:asciiTheme="minorEastAsia" w:hAnsiTheme="minorEastAsia"/>
          <w:sz w:val="18"/>
          <w:szCs w:val="18"/>
        </w:rPr>
        <w:t>（</w:t>
      </w:r>
      <w:r>
        <w:rPr>
          <w:rFonts w:asciiTheme="minorEastAsia" w:hAnsiTheme="minorEastAsia"/>
          <w:sz w:val="18"/>
          <w:szCs w:val="18"/>
        </w:rPr>
        <w:t>乳化液等）。</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（4）</w:t>
      </w:r>
      <w:r>
        <w:rPr>
          <w:rFonts w:asciiTheme="minorEastAsia" w:hAnsiTheme="minorEastAsia"/>
          <w:sz w:val="18"/>
          <w:szCs w:val="18"/>
        </w:rPr>
        <w:t>控制系统根据预先输入的工作程序输出相应的信息使</w:t>
      </w:r>
      <w:r>
        <w:rPr>
          <w:rFonts w:hint="eastAsia" w:asciiTheme="minorEastAsia" w:hAnsiTheme="minorEastAsia"/>
          <w:sz w:val="18"/>
          <w:szCs w:val="18"/>
        </w:rPr>
        <w:t>工作台</w:t>
      </w:r>
      <w:r>
        <w:rPr>
          <w:rFonts w:asciiTheme="minorEastAsia" w:hAnsiTheme="minorEastAsia"/>
          <w:sz w:val="18"/>
          <w:szCs w:val="18"/>
        </w:rPr>
        <w:t>作相应的移动，工件与电极丝靠近。当两者接近到适当距离时（一般为</w:t>
      </w:r>
      <w:r>
        <w:rPr>
          <w:rFonts w:hint="eastAsia" w:asciiTheme="minorEastAsia" w:hAnsiTheme="minorEastAsia"/>
          <w:sz w:val="18"/>
          <w:szCs w:val="18"/>
        </w:rPr>
        <w:t>0.01-0</w:t>
      </w:r>
      <w:r>
        <w:rPr>
          <w:rFonts w:asciiTheme="minorEastAsia" w:hAnsiTheme="minorEastAsia"/>
          <w:sz w:val="18"/>
          <w:szCs w:val="18"/>
        </w:rPr>
        <w:t>.04</w:t>
      </w:r>
      <w:r>
        <w:rPr>
          <w:rFonts w:hint="eastAsia" w:asciiTheme="minorEastAsia" w:hAnsiTheme="minorEastAsia"/>
          <w:sz w:val="18"/>
          <w:szCs w:val="18"/>
        </w:rPr>
        <w:t>毫米）</w:t>
      </w:r>
      <w:r>
        <w:rPr>
          <w:rFonts w:asciiTheme="minorEastAsia" w:hAnsiTheme="minorEastAsia"/>
          <w:sz w:val="18"/>
          <w:szCs w:val="18"/>
        </w:rPr>
        <w:t>便产生火花</w:t>
      </w:r>
      <w:r>
        <w:rPr>
          <w:rFonts w:hint="eastAsia" w:asciiTheme="minorEastAsia" w:hAnsiTheme="minorEastAsia"/>
          <w:sz w:val="18"/>
          <w:szCs w:val="18"/>
        </w:rPr>
        <w:t>放电</w:t>
      </w:r>
      <w:r>
        <w:rPr>
          <w:rFonts w:asciiTheme="minorEastAsia" w:hAnsiTheme="minorEastAsia"/>
          <w:sz w:val="18"/>
          <w:szCs w:val="18"/>
        </w:rPr>
        <w:t>，蚀除金属。</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（5）</w:t>
      </w:r>
      <w:r>
        <w:rPr>
          <w:rFonts w:asciiTheme="minorEastAsia" w:hAnsiTheme="minorEastAsia"/>
          <w:sz w:val="18"/>
          <w:szCs w:val="18"/>
        </w:rPr>
        <w:t>金属被蚀除后工件与电极丝之间的</w:t>
      </w:r>
      <w:r>
        <w:rPr>
          <w:rFonts w:hint="eastAsia" w:asciiTheme="minorEastAsia" w:hAnsiTheme="minorEastAsia"/>
          <w:sz w:val="18"/>
          <w:szCs w:val="18"/>
        </w:rPr>
        <w:t>距离</w:t>
      </w:r>
      <w:r>
        <w:rPr>
          <w:rFonts w:asciiTheme="minorEastAsia" w:hAnsiTheme="minorEastAsia"/>
          <w:sz w:val="18"/>
          <w:szCs w:val="18"/>
        </w:rPr>
        <w:t>加大，控制系统能够根据这一</w:t>
      </w:r>
      <w:r>
        <w:rPr>
          <w:rFonts w:hint="eastAsia" w:asciiTheme="minorEastAsia" w:hAnsiTheme="minorEastAsia"/>
          <w:sz w:val="18"/>
          <w:szCs w:val="18"/>
        </w:rPr>
        <w:t>距离</w:t>
      </w:r>
      <w:r>
        <w:rPr>
          <w:rFonts w:asciiTheme="minorEastAsia" w:hAnsiTheme="minorEastAsia"/>
          <w:sz w:val="18"/>
          <w:szCs w:val="18"/>
        </w:rPr>
        <w:t>的大小和预先输入的程序，不断地</w:t>
      </w:r>
      <w:r>
        <w:rPr>
          <w:rFonts w:hint="eastAsia" w:asciiTheme="minorEastAsia" w:hAnsiTheme="minorEastAsia"/>
          <w:sz w:val="18"/>
          <w:szCs w:val="18"/>
        </w:rPr>
        <w:t>发出</w:t>
      </w:r>
      <w:r>
        <w:rPr>
          <w:rFonts w:asciiTheme="minorEastAsia" w:hAnsiTheme="minorEastAsia"/>
          <w:sz w:val="18"/>
          <w:szCs w:val="18"/>
        </w:rPr>
        <w:t>进给信号，使加工</w:t>
      </w:r>
      <w:r>
        <w:rPr>
          <w:rFonts w:hint="eastAsia" w:asciiTheme="minorEastAsia" w:hAnsiTheme="minorEastAsia"/>
          <w:sz w:val="18"/>
          <w:szCs w:val="18"/>
        </w:rPr>
        <w:t>过程</w:t>
      </w:r>
      <w:r>
        <w:rPr>
          <w:rFonts w:asciiTheme="minorEastAsia" w:hAnsiTheme="minorEastAsia"/>
          <w:sz w:val="18"/>
          <w:szCs w:val="18"/>
        </w:rPr>
        <w:t>持续进行。</w:t>
      </w:r>
    </w:p>
    <w:p>
      <w:pPr>
        <w:tabs>
          <w:tab w:val="left" w:pos="910"/>
        </w:tabs>
        <w:ind w:firstLine="480"/>
        <w:rPr>
          <w:rFonts w:asciiTheme="minorEastAsia" w:hAnsiTheme="minorEastAsia"/>
          <w:sz w:val="18"/>
          <w:szCs w:val="18"/>
        </w:rPr>
      </w:pPr>
      <w:r>
        <w:rPr>
          <w:rFonts w:hint="eastAsia" w:asciiTheme="minorEastAsia" w:hAnsiTheme="minorEastAsia"/>
          <w:sz w:val="18"/>
          <w:szCs w:val="18"/>
        </w:rPr>
        <w:t xml:space="preserve">  走丝</w:t>
      </w:r>
      <w:r>
        <w:rPr>
          <w:rFonts w:asciiTheme="minorEastAsia" w:hAnsiTheme="minorEastAsia"/>
          <w:sz w:val="18"/>
          <w:szCs w:val="18"/>
        </w:rPr>
        <w:t>方式有两种：</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 xml:space="preserve">  ①高速</w:t>
      </w:r>
      <w:r>
        <w:rPr>
          <w:rFonts w:asciiTheme="minorEastAsia" w:hAnsiTheme="minorEastAsia"/>
          <w:sz w:val="18"/>
          <w:szCs w:val="18"/>
        </w:rPr>
        <w:t>走丝</w:t>
      </w:r>
      <w:r>
        <w:rPr>
          <w:rFonts w:hint="eastAsia" w:asciiTheme="minorEastAsia" w:hAnsiTheme="minorEastAsia"/>
          <w:sz w:val="18"/>
          <w:szCs w:val="18"/>
        </w:rPr>
        <w:t>，</w:t>
      </w:r>
      <w:r>
        <w:rPr>
          <w:rFonts w:asciiTheme="minorEastAsia" w:hAnsiTheme="minorEastAsia"/>
          <w:sz w:val="18"/>
          <w:szCs w:val="18"/>
        </w:rPr>
        <w:t>速度为</w:t>
      </w:r>
      <w:r>
        <w:rPr>
          <w:rFonts w:hint="eastAsia" w:asciiTheme="minorEastAsia" w:hAnsiTheme="minorEastAsia"/>
          <w:sz w:val="18"/>
          <w:szCs w:val="18"/>
        </w:rPr>
        <w:t>9</w:t>
      </w:r>
      <w:r>
        <w:rPr>
          <w:rFonts w:asciiTheme="minorEastAsia" w:hAnsiTheme="minorEastAsia"/>
          <w:sz w:val="18"/>
          <w:szCs w:val="18"/>
        </w:rPr>
        <w:t>-10</w:t>
      </w:r>
      <w:r>
        <w:rPr>
          <w:rFonts w:hint="eastAsia" w:asciiTheme="minorEastAsia" w:hAnsiTheme="minorEastAsia"/>
          <w:sz w:val="18"/>
          <w:szCs w:val="18"/>
        </w:rPr>
        <w:t>米/秒</w:t>
      </w:r>
      <w:r>
        <w:rPr>
          <w:rFonts w:asciiTheme="minorEastAsia" w:hAnsiTheme="minorEastAsia"/>
          <w:sz w:val="18"/>
          <w:szCs w:val="18"/>
        </w:rPr>
        <w:t>，采用钼丝作电极丝，可循环反复使用</w:t>
      </w:r>
      <w:r>
        <w:rPr>
          <w:rFonts w:asciiTheme="minorEastAsia" w:hAnsiTheme="minorEastAsia"/>
          <w:sz w:val="18"/>
          <w:szCs w:val="18"/>
        </w:rPr>
        <w:tab/>
      </w:r>
    </w:p>
    <w:p>
      <w:pPr>
        <w:tabs>
          <w:tab w:val="left" w:pos="1277"/>
        </w:tabs>
        <w:ind w:left="210" w:leftChars="100"/>
        <w:rPr>
          <w:rFonts w:asciiTheme="minorEastAsia" w:hAnsiTheme="minorEastAsia"/>
          <w:sz w:val="18"/>
          <w:szCs w:val="18"/>
        </w:rPr>
      </w:pPr>
      <w:r>
        <w:rPr>
          <w:rFonts w:asciiTheme="minorEastAsia" w:hAnsiTheme="minorEastAsia"/>
          <w:sz w:val="18"/>
          <w:szCs w:val="18"/>
        </w:rPr>
        <w:t xml:space="preserve">  </w:t>
      </w:r>
      <w:r>
        <w:rPr>
          <w:rFonts w:hint="eastAsia" w:asciiTheme="minorEastAsia" w:hAnsiTheme="minorEastAsia"/>
          <w:sz w:val="18"/>
          <w:szCs w:val="18"/>
        </w:rPr>
        <w:t>②低速</w:t>
      </w:r>
      <w:r>
        <w:rPr>
          <w:rFonts w:asciiTheme="minorEastAsia" w:hAnsiTheme="minorEastAsia"/>
          <w:sz w:val="18"/>
          <w:szCs w:val="18"/>
        </w:rPr>
        <w:t>走丝，速度低于</w:t>
      </w:r>
      <w:r>
        <w:rPr>
          <w:rFonts w:hint="eastAsia" w:asciiTheme="minorEastAsia" w:hAnsiTheme="minorEastAsia"/>
          <w:sz w:val="18"/>
          <w:szCs w:val="18"/>
        </w:rPr>
        <w:t>10米/分</w:t>
      </w:r>
      <w:r>
        <w:rPr>
          <w:rFonts w:asciiTheme="minorEastAsia" w:hAnsiTheme="minorEastAsia"/>
          <w:sz w:val="18"/>
          <w:szCs w:val="18"/>
        </w:rPr>
        <w:t>，</w:t>
      </w:r>
      <w:r>
        <w:rPr>
          <w:rFonts w:hint="eastAsia" w:asciiTheme="minorEastAsia" w:hAnsiTheme="minorEastAsia"/>
          <w:sz w:val="18"/>
          <w:szCs w:val="18"/>
        </w:rPr>
        <w:t>电极丝</w:t>
      </w:r>
      <w:r>
        <w:rPr>
          <w:rFonts w:asciiTheme="minorEastAsia" w:hAnsiTheme="minorEastAsia"/>
          <w:sz w:val="18"/>
          <w:szCs w:val="18"/>
        </w:rPr>
        <w:t>采用铜丝，只使用一次。</w:t>
      </w:r>
    </w:p>
    <w:p>
      <w:pPr>
        <w:tabs>
          <w:tab w:val="left" w:pos="1277"/>
        </w:tabs>
        <w:ind w:left="210" w:leftChars="100"/>
        <w:rPr>
          <w:rFonts w:asciiTheme="minorEastAsia" w:hAnsiTheme="minorEastAsia"/>
          <w:sz w:val="18"/>
          <w:szCs w:val="18"/>
        </w:rPr>
      </w:pP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1 自动</w:t>
      </w:r>
      <w:r>
        <w:rPr>
          <w:rFonts w:asciiTheme="minorEastAsia" w:hAnsiTheme="minorEastAsia"/>
          <w:sz w:val="18"/>
          <w:szCs w:val="18"/>
        </w:rPr>
        <w:t>换刀装置的换刀过程由</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r>
        <w:rPr>
          <w:rFonts w:hint="eastAsia" w:asciiTheme="minorEastAsia" w:hAnsiTheme="minorEastAsia"/>
          <w:sz w:val="18"/>
          <w:szCs w:val="18"/>
        </w:rPr>
        <w:t>和</w:t>
      </w:r>
      <w:r>
        <w:rPr>
          <w:rFonts w:asciiTheme="minorEastAsia" w:hAnsiTheme="minorEastAsia"/>
          <w:sz w:val="18"/>
          <w:szCs w:val="18"/>
        </w:rPr>
        <w:t>换刀两部分组成</w:t>
      </w:r>
    </w:p>
    <w:p>
      <w:pPr>
        <w:tabs>
          <w:tab w:val="left" w:pos="1277"/>
        </w:tabs>
        <w:ind w:left="210" w:leftChars="100"/>
        <w:rPr>
          <w:rFonts w:asciiTheme="minorEastAsia" w:hAnsiTheme="minorEastAsia"/>
          <w:sz w:val="18"/>
          <w:szCs w:val="18"/>
          <w:u w:val="single"/>
        </w:rPr>
      </w:pPr>
      <w:r>
        <w:rPr>
          <w:rFonts w:hint="eastAsia" w:asciiTheme="minorEastAsia" w:hAnsiTheme="minorEastAsia"/>
          <w:sz w:val="18"/>
          <w:szCs w:val="18"/>
        </w:rPr>
        <w:t xml:space="preserve">2 </w:t>
      </w:r>
      <w:r>
        <w:rPr>
          <w:rFonts w:asciiTheme="minorEastAsia" w:hAnsiTheme="minorEastAsia"/>
          <w:sz w:val="18"/>
          <w:szCs w:val="18"/>
        </w:rPr>
        <w:t>S100</w:t>
      </w:r>
      <w:r>
        <w:rPr>
          <w:rFonts w:hint="eastAsia" w:asciiTheme="minorEastAsia" w:hAnsiTheme="minorEastAsia"/>
          <w:sz w:val="18"/>
          <w:szCs w:val="18"/>
        </w:rPr>
        <w:t>表示</w:t>
      </w:r>
      <w:r>
        <w:rPr>
          <w:rFonts w:asciiTheme="minorEastAsia" w:hAnsiTheme="minorEastAsia"/>
          <w:sz w:val="18"/>
          <w:szCs w:val="18"/>
        </w:rPr>
        <w:t>主轴转速为</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r>
        <w:rPr>
          <w:rFonts w:hint="eastAsia" w:asciiTheme="minorEastAsia" w:hAnsiTheme="minorEastAsia"/>
          <w:sz w:val="18"/>
          <w:szCs w:val="18"/>
        </w:rPr>
        <w:t>。</w:t>
      </w:r>
    </w:p>
    <w:p>
      <w:pPr>
        <w:tabs>
          <w:tab w:val="left" w:pos="1277"/>
        </w:tabs>
        <w:ind w:left="210" w:leftChars="100"/>
        <w:rPr>
          <w:rFonts w:asciiTheme="minorEastAsia" w:hAnsiTheme="minorEastAsia"/>
          <w:sz w:val="18"/>
          <w:szCs w:val="18"/>
          <w:u w:val="single"/>
        </w:rPr>
      </w:pPr>
      <w:r>
        <w:rPr>
          <w:rFonts w:hint="eastAsia" w:asciiTheme="minorEastAsia" w:hAnsiTheme="minorEastAsia"/>
          <w:sz w:val="18"/>
          <w:szCs w:val="18"/>
        </w:rPr>
        <w:t>3 工件</w:t>
      </w:r>
      <w:r>
        <w:rPr>
          <w:rFonts w:asciiTheme="minorEastAsia" w:hAnsiTheme="minorEastAsia"/>
          <w:sz w:val="18"/>
          <w:szCs w:val="18"/>
        </w:rPr>
        <w:t>坐标系原点</w:t>
      </w:r>
      <w:r>
        <w:rPr>
          <w:rFonts w:hint="eastAsia" w:asciiTheme="minorEastAsia" w:hAnsiTheme="minorEastAsia"/>
          <w:sz w:val="18"/>
          <w:szCs w:val="18"/>
        </w:rPr>
        <w:t>相对于</w:t>
      </w:r>
      <w:r>
        <w:rPr>
          <w:rFonts w:asciiTheme="minorEastAsia" w:hAnsiTheme="minorEastAsia"/>
          <w:sz w:val="18"/>
          <w:szCs w:val="18"/>
        </w:rPr>
        <w:t>机床原点的</w:t>
      </w:r>
      <w:r>
        <w:rPr>
          <w:rFonts w:hint="eastAsia" w:asciiTheme="minorEastAsia" w:hAnsiTheme="minorEastAsia"/>
          <w:sz w:val="18"/>
          <w:szCs w:val="18"/>
        </w:rPr>
        <w:t>偏移</w:t>
      </w:r>
      <w:r>
        <w:rPr>
          <w:rFonts w:asciiTheme="minorEastAsia" w:hAnsiTheme="minorEastAsia"/>
          <w:sz w:val="18"/>
          <w:szCs w:val="18"/>
        </w:rPr>
        <w:t>称为</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p>
    <w:p>
      <w:pPr>
        <w:tabs>
          <w:tab w:val="left" w:pos="1277"/>
        </w:tabs>
        <w:ind w:left="210" w:leftChars="100"/>
        <w:rPr>
          <w:rFonts w:asciiTheme="minorEastAsia" w:hAnsiTheme="minorEastAsia"/>
          <w:sz w:val="18"/>
          <w:szCs w:val="18"/>
        </w:rPr>
      </w:pPr>
      <w:r>
        <w:rPr>
          <w:rFonts w:asciiTheme="minorEastAsia" w:hAnsiTheme="minorEastAsia"/>
          <w:sz w:val="18"/>
          <w:szCs w:val="18"/>
        </w:rPr>
        <w:t xml:space="preserve">4 </w:t>
      </w:r>
      <w:r>
        <w:rPr>
          <w:rFonts w:hint="eastAsia" w:asciiTheme="minorEastAsia" w:hAnsiTheme="minorEastAsia"/>
          <w:sz w:val="18"/>
          <w:szCs w:val="18"/>
        </w:rPr>
        <w:t>采用</w:t>
      </w:r>
      <w:r>
        <w:rPr>
          <w:rFonts w:asciiTheme="minorEastAsia" w:hAnsiTheme="minorEastAsia"/>
          <w:sz w:val="18"/>
          <w:szCs w:val="18"/>
        </w:rPr>
        <w:t>半径编程方法编写圆弧插补程序时，当圆弧</w:t>
      </w:r>
      <w:r>
        <w:rPr>
          <w:rFonts w:hint="eastAsia" w:asciiTheme="minorEastAsia" w:hAnsiTheme="minorEastAsia"/>
          <w:sz w:val="18"/>
          <w:szCs w:val="18"/>
        </w:rPr>
        <w:t>所对应</w:t>
      </w:r>
      <w:r>
        <w:rPr>
          <w:rFonts w:asciiTheme="minorEastAsia" w:hAnsiTheme="minorEastAsia"/>
          <w:sz w:val="18"/>
          <w:szCs w:val="18"/>
        </w:rPr>
        <w:t>的圆心</w:t>
      </w:r>
      <w:r>
        <w:rPr>
          <w:rFonts w:hint="eastAsia" w:asciiTheme="minorEastAsia" w:hAnsiTheme="minorEastAsia"/>
          <w:sz w:val="18"/>
          <w:szCs w:val="18"/>
        </w:rPr>
        <w:t>角</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r>
        <w:rPr>
          <w:rFonts w:hint="eastAsia" w:asciiTheme="minorEastAsia" w:hAnsiTheme="minorEastAsia"/>
          <w:sz w:val="18"/>
          <w:szCs w:val="18"/>
        </w:rPr>
        <w:t>时，</w:t>
      </w:r>
      <w:r>
        <w:rPr>
          <w:rFonts w:asciiTheme="minorEastAsia" w:hAnsiTheme="minorEastAsia"/>
          <w:sz w:val="18"/>
          <w:szCs w:val="18"/>
        </w:rPr>
        <w:t>该半径为负。</w:t>
      </w:r>
    </w:p>
    <w:p>
      <w:pPr>
        <w:tabs>
          <w:tab w:val="left" w:pos="1277"/>
        </w:tabs>
        <w:ind w:left="210" w:leftChars="100"/>
        <w:rPr>
          <w:rFonts w:asciiTheme="minorEastAsia" w:hAnsiTheme="minorEastAsia"/>
          <w:sz w:val="18"/>
          <w:szCs w:val="18"/>
          <w:u w:val="single"/>
        </w:rPr>
      </w:pPr>
      <w:r>
        <w:rPr>
          <w:rFonts w:hint="eastAsia" w:asciiTheme="minorEastAsia" w:hAnsiTheme="minorEastAsia"/>
          <w:sz w:val="18"/>
          <w:szCs w:val="18"/>
        </w:rPr>
        <w:t xml:space="preserve">  一般地</w:t>
      </w:r>
      <w:r>
        <w:rPr>
          <w:rFonts w:asciiTheme="minorEastAsia" w:hAnsiTheme="minorEastAsia"/>
          <w:sz w:val="18"/>
          <w:szCs w:val="18"/>
        </w:rPr>
        <w:t>，数控车、铣床中多将各轴正向行程极限点定为</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p>
    <w:p>
      <w:pPr>
        <w:tabs>
          <w:tab w:val="left" w:pos="1277"/>
        </w:tabs>
        <w:ind w:left="210" w:leftChars="100"/>
        <w:rPr>
          <w:rFonts w:asciiTheme="minorEastAsia" w:hAnsiTheme="minorEastAsia"/>
          <w:sz w:val="18"/>
          <w:szCs w:val="18"/>
        </w:rPr>
      </w:pPr>
      <w:r>
        <w:rPr>
          <w:rFonts w:asciiTheme="minorEastAsia" w:hAnsiTheme="minorEastAsia"/>
          <w:sz w:val="18"/>
          <w:szCs w:val="18"/>
        </w:rPr>
        <w:t xml:space="preserve">       A </w:t>
      </w:r>
      <w:r>
        <w:rPr>
          <w:rFonts w:hint="eastAsia" w:asciiTheme="minorEastAsia" w:hAnsiTheme="minorEastAsia"/>
          <w:sz w:val="18"/>
          <w:szCs w:val="18"/>
        </w:rPr>
        <w:t xml:space="preserve">参考点   </w:t>
      </w:r>
      <w:r>
        <w:rPr>
          <w:rFonts w:asciiTheme="minorEastAsia" w:hAnsiTheme="minorEastAsia"/>
          <w:sz w:val="18"/>
          <w:szCs w:val="18"/>
        </w:rPr>
        <w:t xml:space="preserve">B </w:t>
      </w:r>
      <w:r>
        <w:rPr>
          <w:rFonts w:hint="eastAsia" w:asciiTheme="minorEastAsia" w:hAnsiTheme="minorEastAsia"/>
          <w:sz w:val="18"/>
          <w:szCs w:val="18"/>
        </w:rPr>
        <w:t>工件</w:t>
      </w:r>
      <w:r>
        <w:rPr>
          <w:rFonts w:asciiTheme="minorEastAsia" w:hAnsiTheme="minorEastAsia"/>
          <w:sz w:val="18"/>
          <w:szCs w:val="18"/>
        </w:rPr>
        <w:t>原点</w:t>
      </w:r>
      <w:r>
        <w:rPr>
          <w:rFonts w:hint="eastAsia" w:asciiTheme="minorEastAsia" w:hAnsiTheme="minorEastAsia"/>
          <w:sz w:val="18"/>
          <w:szCs w:val="18"/>
        </w:rPr>
        <w:t xml:space="preserve">    </w:t>
      </w:r>
      <w:r>
        <w:rPr>
          <w:rFonts w:asciiTheme="minorEastAsia" w:hAnsiTheme="minorEastAsia"/>
          <w:sz w:val="18"/>
          <w:szCs w:val="18"/>
        </w:rPr>
        <w:t xml:space="preserve">C </w:t>
      </w:r>
      <w:r>
        <w:rPr>
          <w:rFonts w:hint="eastAsia" w:asciiTheme="minorEastAsia" w:hAnsiTheme="minorEastAsia"/>
          <w:sz w:val="18"/>
          <w:szCs w:val="18"/>
        </w:rPr>
        <w:t>刀位点</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5 没有</w:t>
      </w:r>
      <w:r>
        <w:rPr>
          <w:rFonts w:asciiTheme="minorEastAsia" w:hAnsiTheme="minorEastAsia"/>
          <w:sz w:val="18"/>
          <w:szCs w:val="18"/>
        </w:rPr>
        <w:t>位置</w:t>
      </w:r>
      <w:r>
        <w:rPr>
          <w:rFonts w:hint="eastAsia" w:asciiTheme="minorEastAsia" w:hAnsiTheme="minorEastAsia"/>
          <w:sz w:val="18"/>
          <w:szCs w:val="18"/>
        </w:rPr>
        <w:t>检测</w:t>
      </w:r>
      <w:r>
        <w:rPr>
          <w:rFonts w:asciiTheme="minorEastAsia" w:hAnsiTheme="minorEastAsia"/>
          <w:sz w:val="18"/>
          <w:szCs w:val="18"/>
        </w:rPr>
        <w:t>装置的数控机床</w:t>
      </w:r>
      <w:r>
        <w:rPr>
          <w:rFonts w:hint="eastAsia" w:asciiTheme="minorEastAsia" w:hAnsiTheme="minorEastAsia"/>
          <w:sz w:val="18"/>
          <w:szCs w:val="18"/>
        </w:rPr>
        <w:t>是</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r>
        <w:rPr>
          <w:rFonts w:hint="eastAsia" w:asciiTheme="minorEastAsia" w:hAnsiTheme="minorEastAsia"/>
          <w:sz w:val="18"/>
          <w:szCs w:val="18"/>
        </w:rPr>
        <w:t>机床</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 xml:space="preserve">A </w:t>
      </w:r>
      <w:r>
        <w:rPr>
          <w:rFonts w:hint="eastAsia" w:asciiTheme="minorEastAsia" w:hAnsiTheme="minorEastAsia"/>
          <w:sz w:val="18"/>
          <w:szCs w:val="18"/>
        </w:rPr>
        <w:t>点位</w:t>
      </w:r>
      <w:r>
        <w:rPr>
          <w:rFonts w:asciiTheme="minorEastAsia" w:hAnsiTheme="minorEastAsia"/>
          <w:sz w:val="18"/>
          <w:szCs w:val="18"/>
        </w:rPr>
        <w:t>控制</w:t>
      </w:r>
      <w:r>
        <w:rPr>
          <w:rFonts w:hint="eastAsia" w:asciiTheme="minorEastAsia" w:hAnsiTheme="minorEastAsia"/>
          <w:sz w:val="18"/>
          <w:szCs w:val="18"/>
        </w:rPr>
        <w:t xml:space="preserve">  </w:t>
      </w:r>
      <w:r>
        <w:rPr>
          <w:rFonts w:asciiTheme="minorEastAsia" w:hAnsiTheme="minorEastAsia"/>
          <w:sz w:val="18"/>
          <w:szCs w:val="18"/>
        </w:rPr>
        <w:t xml:space="preserve">B </w:t>
      </w:r>
      <w:r>
        <w:rPr>
          <w:rFonts w:hint="eastAsia" w:asciiTheme="minorEastAsia" w:hAnsiTheme="minorEastAsia"/>
          <w:sz w:val="18"/>
          <w:szCs w:val="18"/>
        </w:rPr>
        <w:t>开环</w:t>
      </w:r>
      <w:r>
        <w:rPr>
          <w:rFonts w:asciiTheme="minorEastAsia" w:hAnsiTheme="minorEastAsia"/>
          <w:sz w:val="18"/>
          <w:szCs w:val="18"/>
        </w:rPr>
        <w:t>控制</w:t>
      </w:r>
      <w:r>
        <w:rPr>
          <w:rFonts w:hint="eastAsia" w:asciiTheme="minorEastAsia" w:hAnsiTheme="minorEastAsia"/>
          <w:sz w:val="18"/>
          <w:szCs w:val="18"/>
        </w:rPr>
        <w:t xml:space="preserve"> </w:t>
      </w:r>
      <w:r>
        <w:rPr>
          <w:rFonts w:asciiTheme="minorEastAsia" w:hAnsiTheme="minorEastAsia"/>
          <w:sz w:val="18"/>
          <w:szCs w:val="18"/>
        </w:rPr>
        <w:t>C</w:t>
      </w:r>
      <w:r>
        <w:rPr>
          <w:rFonts w:hint="eastAsia" w:asciiTheme="minorEastAsia" w:hAnsiTheme="minorEastAsia"/>
          <w:sz w:val="18"/>
          <w:szCs w:val="18"/>
        </w:rPr>
        <w:t xml:space="preserve"> 半闭环</w:t>
      </w:r>
      <w:r>
        <w:rPr>
          <w:rFonts w:asciiTheme="minorEastAsia" w:hAnsiTheme="minorEastAsia"/>
          <w:sz w:val="18"/>
          <w:szCs w:val="18"/>
        </w:rPr>
        <w:t>、闭环</w:t>
      </w:r>
      <w:r>
        <w:rPr>
          <w:rFonts w:hint="eastAsia" w:asciiTheme="minorEastAsia" w:hAnsiTheme="minorEastAsia"/>
          <w:sz w:val="18"/>
          <w:szCs w:val="18"/>
        </w:rPr>
        <w:t>控制</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6 数控</w:t>
      </w:r>
      <w:r>
        <w:rPr>
          <w:rFonts w:asciiTheme="minorEastAsia" w:hAnsiTheme="minorEastAsia"/>
          <w:sz w:val="18"/>
          <w:szCs w:val="18"/>
        </w:rPr>
        <w:t>机床主轴以</w:t>
      </w:r>
      <w:r>
        <w:rPr>
          <w:rFonts w:hint="eastAsia" w:asciiTheme="minorEastAsia" w:hAnsiTheme="minorEastAsia"/>
          <w:sz w:val="18"/>
          <w:szCs w:val="18"/>
        </w:rPr>
        <w:t>800转/分</w:t>
      </w:r>
      <w:r>
        <w:rPr>
          <w:rFonts w:asciiTheme="minorEastAsia" w:hAnsiTheme="minorEastAsia"/>
          <w:sz w:val="18"/>
          <w:szCs w:val="18"/>
        </w:rPr>
        <w:t>转速正</w:t>
      </w:r>
      <w:r>
        <w:rPr>
          <w:rFonts w:hint="eastAsia" w:asciiTheme="minorEastAsia" w:hAnsiTheme="minorEastAsia"/>
          <w:sz w:val="18"/>
          <w:szCs w:val="18"/>
        </w:rPr>
        <w:t>转</w:t>
      </w:r>
      <w:r>
        <w:rPr>
          <w:rFonts w:asciiTheme="minorEastAsia" w:hAnsiTheme="minorEastAsia"/>
          <w:sz w:val="18"/>
          <w:szCs w:val="18"/>
        </w:rPr>
        <w:t>时，其指令应是</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A M03 S800   B M04 S800   C M05 S800</w:t>
      </w:r>
    </w:p>
    <w:p>
      <w:pPr>
        <w:tabs>
          <w:tab w:val="left" w:pos="1277"/>
        </w:tabs>
        <w:ind w:left="210" w:leftChars="100"/>
        <w:rPr>
          <w:rFonts w:asciiTheme="minorEastAsia" w:hAnsiTheme="minorEastAsia"/>
          <w:sz w:val="18"/>
          <w:szCs w:val="18"/>
        </w:rPr>
      </w:pPr>
      <w:r>
        <w:rPr>
          <w:rFonts w:asciiTheme="minorEastAsia" w:hAnsiTheme="minorEastAsia"/>
          <w:sz w:val="18"/>
          <w:szCs w:val="18"/>
        </w:rPr>
        <w:t xml:space="preserve">7 </w:t>
      </w:r>
      <w:r>
        <w:rPr>
          <w:rFonts w:hint="eastAsia" w:asciiTheme="minorEastAsia" w:hAnsiTheme="minorEastAsia"/>
          <w:sz w:val="18"/>
          <w:szCs w:val="18"/>
        </w:rPr>
        <w:t>加工</w:t>
      </w:r>
      <w:r>
        <w:rPr>
          <w:rFonts w:asciiTheme="minorEastAsia" w:hAnsiTheme="minorEastAsia"/>
          <w:sz w:val="18"/>
          <w:szCs w:val="18"/>
        </w:rPr>
        <w:t>中心与数控铣床的主要区别是</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A数控系统复杂程度不同</w:t>
      </w:r>
      <w:r>
        <w:rPr>
          <w:rFonts w:hint="eastAsia" w:asciiTheme="minorEastAsia" w:hAnsiTheme="minorEastAsia"/>
          <w:sz w:val="18"/>
          <w:szCs w:val="18"/>
        </w:rPr>
        <w:t xml:space="preserve">    </w:t>
      </w:r>
      <w:r>
        <w:rPr>
          <w:rFonts w:asciiTheme="minorEastAsia" w:hAnsiTheme="minorEastAsia"/>
          <w:sz w:val="18"/>
          <w:szCs w:val="18"/>
        </w:rPr>
        <w:t xml:space="preserve">B </w:t>
      </w:r>
      <w:r>
        <w:rPr>
          <w:rFonts w:hint="eastAsia" w:asciiTheme="minorEastAsia" w:hAnsiTheme="minorEastAsia"/>
          <w:sz w:val="18"/>
          <w:szCs w:val="18"/>
        </w:rPr>
        <w:t>机床</w:t>
      </w:r>
      <w:r>
        <w:rPr>
          <w:rFonts w:asciiTheme="minorEastAsia" w:hAnsiTheme="minorEastAsia"/>
          <w:sz w:val="18"/>
          <w:szCs w:val="18"/>
        </w:rPr>
        <w:t>精度不同</w:t>
      </w:r>
      <w:r>
        <w:rPr>
          <w:rFonts w:hint="eastAsia" w:asciiTheme="minorEastAsia" w:hAnsiTheme="minorEastAsia"/>
          <w:sz w:val="18"/>
          <w:szCs w:val="18"/>
        </w:rPr>
        <w:t xml:space="preserve">  </w:t>
      </w:r>
      <w:r>
        <w:rPr>
          <w:rFonts w:asciiTheme="minorEastAsia" w:hAnsiTheme="minorEastAsia"/>
          <w:sz w:val="18"/>
          <w:szCs w:val="18"/>
        </w:rPr>
        <w:t xml:space="preserve">C </w:t>
      </w:r>
      <w:r>
        <w:rPr>
          <w:rFonts w:hint="eastAsia" w:asciiTheme="minorEastAsia" w:hAnsiTheme="minorEastAsia"/>
          <w:sz w:val="18"/>
          <w:szCs w:val="18"/>
        </w:rPr>
        <w:t>有无</w:t>
      </w:r>
      <w:r>
        <w:rPr>
          <w:rFonts w:asciiTheme="minorEastAsia" w:hAnsiTheme="minorEastAsia"/>
          <w:sz w:val="18"/>
          <w:szCs w:val="18"/>
        </w:rPr>
        <w:t>自动换刀系统</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8 在</w:t>
      </w:r>
      <w:r>
        <w:rPr>
          <w:rFonts w:asciiTheme="minorEastAsia" w:hAnsiTheme="minorEastAsia"/>
          <w:sz w:val="18"/>
          <w:szCs w:val="18"/>
        </w:rPr>
        <w:t>数控机床坐标系中</w:t>
      </w:r>
      <w:r>
        <w:rPr>
          <w:rFonts w:hint="eastAsia" w:asciiTheme="minorEastAsia" w:hAnsiTheme="minorEastAsia"/>
          <w:sz w:val="18"/>
          <w:szCs w:val="18"/>
        </w:rPr>
        <w:t>来***主轴</w:t>
      </w:r>
      <w:r>
        <w:rPr>
          <w:rFonts w:asciiTheme="minorEastAsia" w:hAnsiTheme="minorEastAsia"/>
          <w:sz w:val="18"/>
          <w:szCs w:val="18"/>
        </w:rPr>
        <w:t>的直线运动为</w:t>
      </w:r>
      <w:r>
        <w:rPr>
          <w:rFonts w:hint="eastAsia" w:asciiTheme="minorEastAsia" w:hAnsiTheme="minorEastAsia"/>
          <w:sz w:val="18"/>
          <w:szCs w:val="18"/>
          <w:u w:val="single"/>
        </w:rPr>
        <w:t xml:space="preserve">  </w:t>
      </w:r>
      <w:r>
        <w:rPr>
          <w:rFonts w:asciiTheme="minorEastAsia" w:hAnsiTheme="minorEastAsia"/>
          <w:sz w:val="18"/>
          <w:szCs w:val="18"/>
          <w:u w:val="single"/>
        </w:rPr>
        <w:t xml:space="preserve">   </w:t>
      </w:r>
      <w:r>
        <w:rPr>
          <w:rFonts w:hint="eastAsia" w:asciiTheme="minorEastAsia" w:hAnsiTheme="minorEastAsia"/>
          <w:sz w:val="18"/>
          <w:szCs w:val="18"/>
          <w:u w:val="single"/>
        </w:rPr>
        <w:t xml:space="preserve"> </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 xml:space="preserve"> </w:t>
      </w:r>
      <w:r>
        <w:rPr>
          <w:rFonts w:asciiTheme="minorEastAsia" w:hAnsiTheme="minorEastAsia"/>
          <w:sz w:val="18"/>
          <w:szCs w:val="18"/>
        </w:rPr>
        <w:t>A</w:t>
      </w:r>
      <w:r>
        <w:rPr>
          <w:rFonts w:hint="eastAsia" w:asciiTheme="minorEastAsia" w:hAnsiTheme="minorEastAsia"/>
          <w:sz w:val="18"/>
          <w:szCs w:val="18"/>
        </w:rPr>
        <w:t xml:space="preserve">   </w:t>
      </w:r>
      <w:r>
        <w:rPr>
          <w:rFonts w:asciiTheme="minorEastAsia" w:hAnsiTheme="minorEastAsia"/>
          <w:sz w:val="18"/>
          <w:szCs w:val="18"/>
        </w:rPr>
        <w:t>X轴</w:t>
      </w:r>
      <w:r>
        <w:rPr>
          <w:rFonts w:hint="eastAsia" w:asciiTheme="minorEastAsia" w:hAnsiTheme="minorEastAsia"/>
          <w:sz w:val="18"/>
          <w:szCs w:val="18"/>
        </w:rPr>
        <w:t xml:space="preserve">   </w:t>
      </w:r>
      <w:r>
        <w:rPr>
          <w:rFonts w:asciiTheme="minorEastAsia" w:hAnsiTheme="minorEastAsia"/>
          <w:sz w:val="18"/>
          <w:szCs w:val="18"/>
        </w:rPr>
        <w:t>B Y轴</w:t>
      </w:r>
      <w:r>
        <w:rPr>
          <w:rFonts w:hint="eastAsia" w:asciiTheme="minorEastAsia" w:hAnsiTheme="minorEastAsia"/>
          <w:sz w:val="18"/>
          <w:szCs w:val="18"/>
        </w:rPr>
        <w:t xml:space="preserve">   </w:t>
      </w:r>
      <w:r>
        <w:rPr>
          <w:rFonts w:asciiTheme="minorEastAsia" w:hAnsiTheme="minorEastAsia"/>
          <w:sz w:val="18"/>
          <w:szCs w:val="18"/>
        </w:rPr>
        <w:t>C Z轴</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简述</w:t>
      </w:r>
      <w:r>
        <w:rPr>
          <w:rFonts w:asciiTheme="minorEastAsia" w:hAnsiTheme="minorEastAsia"/>
          <w:sz w:val="18"/>
          <w:szCs w:val="18"/>
        </w:rPr>
        <w:t>G00</w:t>
      </w:r>
      <w:r>
        <w:rPr>
          <w:rFonts w:hint="eastAsia" w:asciiTheme="minorEastAsia" w:hAnsiTheme="minorEastAsia"/>
          <w:sz w:val="18"/>
          <w:szCs w:val="18"/>
        </w:rPr>
        <w:t>与</w:t>
      </w:r>
      <w:r>
        <w:rPr>
          <w:rFonts w:asciiTheme="minorEastAsia" w:hAnsiTheme="minorEastAsia"/>
          <w:sz w:val="18"/>
          <w:szCs w:val="18"/>
        </w:rPr>
        <w:t>G01</w:t>
      </w:r>
      <w:r>
        <w:rPr>
          <w:rFonts w:hint="eastAsia" w:asciiTheme="minorEastAsia" w:hAnsiTheme="minorEastAsia"/>
          <w:sz w:val="18"/>
          <w:szCs w:val="18"/>
        </w:rPr>
        <w:t>程序段</w:t>
      </w:r>
      <w:r>
        <w:rPr>
          <w:rFonts w:asciiTheme="minorEastAsia" w:hAnsiTheme="minorEastAsia"/>
          <w:sz w:val="18"/>
          <w:szCs w:val="18"/>
        </w:rPr>
        <w:t>的主要区别？</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1 根据</w:t>
      </w:r>
      <w:r>
        <w:rPr>
          <w:rFonts w:asciiTheme="minorEastAsia" w:hAnsiTheme="minorEastAsia"/>
          <w:sz w:val="18"/>
          <w:szCs w:val="18"/>
        </w:rPr>
        <w:t>零件图，试编写数控加工精加工程序</w:t>
      </w:r>
    </w:p>
    <w:p>
      <w:pPr>
        <w:tabs>
          <w:tab w:val="left" w:pos="1277"/>
        </w:tabs>
        <w:ind w:left="210" w:leftChars="100"/>
        <w:rPr>
          <w:rFonts w:asciiTheme="minorEastAsia" w:hAnsiTheme="minorEastAsia"/>
          <w:sz w:val="18"/>
          <w:szCs w:val="18"/>
        </w:rPr>
      </w:pPr>
      <w:r>
        <w:rPr>
          <w:rFonts w:hint="eastAsia" w:asciiTheme="minorEastAsia" w:hAnsiTheme="minorEastAsia"/>
          <w:sz w:val="18"/>
          <w:szCs w:val="18"/>
        </w:rPr>
        <w:t>2 刀具</w:t>
      </w:r>
      <w:r>
        <w:rPr>
          <w:rFonts w:asciiTheme="minorEastAsia" w:hAnsiTheme="minorEastAsia"/>
          <w:sz w:val="18"/>
          <w:szCs w:val="18"/>
        </w:rPr>
        <w:t>补偿有何作用？有哪些补偿指令？</w:t>
      </w:r>
    </w:p>
    <w:sectPr>
      <w:headerReference r:id="rId4" w:type="first"/>
      <w:footerReference r:id="rId6" w:type="first"/>
      <w:headerReference r:id="rId3" w:type="default"/>
      <w:footerReference r:id="rId5" w:type="default"/>
      <w:pgSz w:w="11906" w:h="16838"/>
      <w:pgMar w:top="1440" w:right="1418" w:bottom="1440" w:left="1418"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rPr>
        <w:sz w:val="21"/>
      </w:rPr>
    </w:pPr>
    <w:r>
      <w:rPr>
        <w:sz w:val="21"/>
      </w:rPr>
      <w:fldChar w:fldCharType="begin"/>
    </w:r>
    <w:r>
      <w:rPr>
        <w:sz w:val="21"/>
      </w:rPr>
      <w:instrText xml:space="preserve">PAGE   \* MERGEFORMAT</w:instrText>
    </w:r>
    <w:r>
      <w:rPr>
        <w:sz w:val="21"/>
      </w:rPr>
      <w:fldChar w:fldCharType="separate"/>
    </w:r>
    <w:r>
      <w:rPr>
        <w:sz w:val="21"/>
        <w:lang w:val="zh-CN"/>
      </w:rPr>
      <w:t>2</w:t>
    </w:r>
    <w:r>
      <w:rPr>
        <w:sz w:val="21"/>
      </w:rPr>
      <w:fldChar w:fldCharType="end"/>
    </w: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1</w:t>
    </w:r>
    <w: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pPr>
  </w:p>
  <w:p>
    <w:pPr>
      <w:pStyle w:val="3"/>
      <w:wordWrap w:val="0"/>
      <w:jc w:val="right"/>
    </w:pPr>
    <w:r>
      <w:rPr>
        <w:rFonts w:hint="eastAsia"/>
      </w:rPr>
      <w:t>第二章 铸造</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wordWrap w:val="0"/>
      <w:jc w:val="right"/>
    </w:pPr>
    <w:r>
      <w:rPr>
        <w:rFonts w:hint="eastAsia"/>
      </w:rPr>
      <w:t>十一章 特种</w:t>
    </w:r>
    <w:r>
      <w:t>加工</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0000003"/>
    <w:multiLevelType w:val="multilevel"/>
    <w:tmpl w:val="00000003"/>
    <w:lvl w:ilvl="0" w:tentative="0">
      <w:start w:val="1"/>
      <w:numFmt w:val="decimal"/>
      <w:lvlText w:val="%1."/>
      <w:lvlJc w:val="left"/>
      <w:pPr>
        <w:ind w:left="1320" w:hanging="360"/>
      </w:pPr>
      <w:rPr>
        <w:rFonts w:hint="default"/>
      </w:rPr>
    </w:lvl>
    <w:lvl w:ilvl="1" w:tentative="0">
      <w:start w:val="1"/>
      <w:numFmt w:val="lowerLetter"/>
      <w:lvlText w:val="%2)"/>
      <w:lvlJc w:val="left"/>
      <w:pPr>
        <w:ind w:left="1800" w:hanging="420"/>
      </w:pPr>
    </w:lvl>
    <w:lvl w:ilvl="2" w:tentative="0">
      <w:start w:val="1"/>
      <w:numFmt w:val="lowerRoman"/>
      <w:lvlText w:val="%3."/>
      <w:lvlJc w:val="right"/>
      <w:pPr>
        <w:ind w:left="2220" w:hanging="420"/>
      </w:pPr>
    </w:lvl>
    <w:lvl w:ilvl="3" w:tentative="0">
      <w:start w:val="1"/>
      <w:numFmt w:val="decimal"/>
      <w:lvlText w:val="%4."/>
      <w:lvlJc w:val="left"/>
      <w:pPr>
        <w:ind w:left="2640" w:hanging="420"/>
      </w:pPr>
    </w:lvl>
    <w:lvl w:ilvl="4" w:tentative="0">
      <w:start w:val="1"/>
      <w:numFmt w:val="lowerLetter"/>
      <w:lvlText w:val="%5)"/>
      <w:lvlJc w:val="left"/>
      <w:pPr>
        <w:ind w:left="3060" w:hanging="420"/>
      </w:pPr>
    </w:lvl>
    <w:lvl w:ilvl="5" w:tentative="0">
      <w:start w:val="1"/>
      <w:numFmt w:val="lowerRoman"/>
      <w:lvlText w:val="%6."/>
      <w:lvlJc w:val="right"/>
      <w:pPr>
        <w:ind w:left="3480" w:hanging="420"/>
      </w:pPr>
    </w:lvl>
    <w:lvl w:ilvl="6" w:tentative="0">
      <w:start w:val="1"/>
      <w:numFmt w:val="decimal"/>
      <w:lvlText w:val="%7."/>
      <w:lvlJc w:val="left"/>
      <w:pPr>
        <w:ind w:left="3900" w:hanging="420"/>
      </w:pPr>
    </w:lvl>
    <w:lvl w:ilvl="7" w:tentative="0">
      <w:start w:val="1"/>
      <w:numFmt w:val="lowerLetter"/>
      <w:lvlText w:val="%8)"/>
      <w:lvlJc w:val="left"/>
      <w:pPr>
        <w:ind w:left="4320" w:hanging="420"/>
      </w:pPr>
    </w:lvl>
    <w:lvl w:ilvl="8" w:tentative="0">
      <w:start w:val="1"/>
      <w:numFmt w:val="lowerRoman"/>
      <w:lvlText w:val="%9."/>
      <w:lvlJc w:val="right"/>
      <w:pPr>
        <w:ind w:left="4740" w:hanging="420"/>
      </w:pPr>
    </w:lvl>
  </w:abstractNum>
  <w:abstractNum w:abstractNumId="2">
    <w:nsid w:val="00000005"/>
    <w:multiLevelType w:val="multilevel"/>
    <w:tmpl w:val="00000005"/>
    <w:lvl w:ilvl="0" w:tentative="0">
      <w:start w:val="2"/>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0000007"/>
    <w:multiLevelType w:val="multilevel"/>
    <w:tmpl w:val="00000007"/>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76C9252"/>
    <w:multiLevelType w:val="singleLevel"/>
    <w:tmpl w:val="576C9252"/>
    <w:lvl w:ilvl="0" w:tentative="0">
      <w:start w:val="3"/>
      <w:numFmt w:val="decimal"/>
      <w:suff w:val="space"/>
      <w:lvlText w:val="第%1节"/>
      <w:lvlJc w:val="left"/>
    </w:lvl>
  </w:abstractNum>
  <w:abstractNum w:abstractNumId="5">
    <w:nsid w:val="576C93AC"/>
    <w:multiLevelType w:val="singleLevel"/>
    <w:tmpl w:val="576C93AC"/>
    <w:lvl w:ilvl="0" w:tentative="0">
      <w:start w:val="2"/>
      <w:numFmt w:val="decimal"/>
      <w:suff w:val="space"/>
      <w:lvlText w:val="%1."/>
      <w:lvlJc w:val="left"/>
    </w:lvl>
  </w:abstractNum>
  <w:abstractNum w:abstractNumId="6">
    <w:nsid w:val="576C9B06"/>
    <w:multiLevelType w:val="singleLevel"/>
    <w:tmpl w:val="576C9B06"/>
    <w:lvl w:ilvl="0" w:tentative="0">
      <w:start w:val="1"/>
      <w:numFmt w:val="decimal"/>
      <w:suff w:val="nothing"/>
      <w:lvlText w:val="%1."/>
      <w:lvlJc w:val="left"/>
    </w:lvl>
  </w:abstractNum>
  <w:num w:numId="1">
    <w:abstractNumId w:val="4"/>
  </w:num>
  <w:num w:numId="2">
    <w:abstractNumId w:val="5"/>
  </w:num>
  <w:num w:numId="3">
    <w:abstractNumId w:val="6"/>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E3B1BF8"/>
    <w:rsid w:val="3E9A5940"/>
    <w:rsid w:val="4C3F3D6B"/>
    <w:rsid w:val="4EFD72A0"/>
    <w:rsid w:val="5457407E"/>
    <w:rsid w:val="577C4923"/>
    <w:rsid w:val="627A15EA"/>
    <w:rsid w:val="632E6CD6"/>
    <w:rsid w:val="6C27124C"/>
    <w:rsid w:val="70B827EA"/>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iPriority w:val="1"/>
  </w:style>
  <w:style w:type="table" w:default="1" w:styleId="5">
    <w:name w:val="Normal Table"/>
    <w:uiPriority w:val="99"/>
    <w:tblPr>
      <w:tblLayout w:type="fixed"/>
      <w:tblCellMar>
        <w:top w:w="0" w:type="dxa"/>
        <w:left w:w="108" w:type="dxa"/>
        <w:bottom w:w="0" w:type="dxa"/>
        <w:right w:w="108" w:type="dxa"/>
      </w:tblCellMar>
    </w:tblPr>
  </w:style>
  <w:style w:type="paragraph" w:styleId="2">
    <w:name w:val="footer"/>
    <w:basedOn w:val="1"/>
    <w:link w:val="8"/>
    <w:uiPriority w:val="99"/>
    <w:pPr>
      <w:tabs>
        <w:tab w:val="center" w:pos="4153"/>
        <w:tab w:val="right" w:pos="8306"/>
      </w:tabs>
      <w:snapToGrid w:val="0"/>
      <w:jc w:val="left"/>
    </w:pPr>
    <w:rPr>
      <w:sz w:val="18"/>
      <w:szCs w:val="18"/>
    </w:rPr>
  </w:style>
  <w:style w:type="paragraph" w:styleId="3">
    <w:name w:val="header"/>
    <w:basedOn w:val="1"/>
    <w:link w:val="7"/>
    <w:qFormat/>
    <w:uiPriority w:val="99"/>
    <w:pPr>
      <w:pBdr>
        <w:bottom w:val="single" w:color="auto" w:sz="6" w:space="1"/>
      </w:pBdr>
      <w:tabs>
        <w:tab w:val="center" w:pos="4153"/>
        <w:tab w:val="right" w:pos="8306"/>
      </w:tabs>
      <w:snapToGrid w:val="0"/>
      <w:jc w:val="center"/>
    </w:pPr>
    <w:rPr>
      <w:sz w:val="18"/>
      <w:szCs w:val="18"/>
    </w:rPr>
  </w:style>
  <w:style w:type="paragraph" w:customStyle="1" w:styleId="6">
    <w:name w:val="List Paragraph"/>
    <w:basedOn w:val="1"/>
    <w:qFormat/>
    <w:uiPriority w:val="34"/>
    <w:pPr>
      <w:ind w:firstLine="420" w:firstLineChars="200"/>
    </w:pPr>
  </w:style>
  <w:style w:type="character" w:customStyle="1" w:styleId="7">
    <w:name w:val="页眉 Char"/>
    <w:basedOn w:val="4"/>
    <w:link w:val="3"/>
    <w:qFormat/>
    <w:uiPriority w:val="99"/>
    <w:rPr>
      <w:sz w:val="18"/>
      <w:szCs w:val="18"/>
    </w:rPr>
  </w:style>
  <w:style w:type="character" w:customStyle="1" w:styleId="8">
    <w:name w:val="页脚 Char"/>
    <w:basedOn w:val="4"/>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wmf"/><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wmf"/><Relationship Id="rId28" Type="http://schemas.openxmlformats.org/officeDocument/2006/relationships/image" Target="media/image21.emf"/><Relationship Id="rId27" Type="http://schemas.openxmlformats.org/officeDocument/2006/relationships/image" Target="media/image20.wmf"/><Relationship Id="rId26" Type="http://schemas.openxmlformats.org/officeDocument/2006/relationships/image" Target="media/image19.wmf"/><Relationship Id="rId25" Type="http://schemas.openxmlformats.org/officeDocument/2006/relationships/image" Target="media/image18.wmf"/><Relationship Id="rId24" Type="http://schemas.openxmlformats.org/officeDocument/2006/relationships/image" Target="media/image17.png"/><Relationship Id="rId23" Type="http://schemas.openxmlformats.org/officeDocument/2006/relationships/image" Target="media/image16.emf"/><Relationship Id="rId22" Type="http://schemas.openxmlformats.org/officeDocument/2006/relationships/image" Target="media/image15.emf"/><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wmf"/><Relationship Id="rId14" Type="http://schemas.openxmlformats.org/officeDocument/2006/relationships/image" Target="media/image7.wmf"/><Relationship Id="rId13" Type="http://schemas.openxmlformats.org/officeDocument/2006/relationships/image" Target="media/image6.wmf"/><Relationship Id="rId12" Type="http://schemas.openxmlformats.org/officeDocument/2006/relationships/image" Target="media/image5.wmf"/><Relationship Id="rId11" Type="http://schemas.openxmlformats.org/officeDocument/2006/relationships/image" Target="media/image4.wmf"/><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0</Pages>
  <Words>13137</Words>
  <Characters>13800</Characters>
  <Lines>0</Lines>
  <Paragraphs>628</Paragraphs>
  <ScaleCrop>false</ScaleCrop>
  <LinksUpToDate>false</LinksUpToDate>
  <CharactersWithSpaces>15989</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2015-07-04T06:39:00Z</dcterms:created>
  <dc:creator>mydreamworld</dc:creator>
  <cp:lastModifiedBy>1234</cp:lastModifiedBy>
  <dcterms:modified xsi:type="dcterms:W3CDTF">2016-06-24T03:17:18Z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